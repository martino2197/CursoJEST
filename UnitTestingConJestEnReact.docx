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813541" w:rsidP="00813541">
      <w:pPr>
        <w:pStyle w:val="Puesto"/>
      </w:pPr>
      <w:r>
        <w:t>Curso de Unit Testing con Jest en React</w:t>
      </w:r>
    </w:p>
    <w:p w:rsidR="00194DF6" w:rsidRDefault="00813541">
      <w:pPr>
        <w:pStyle w:val="Ttulo1"/>
      </w:pPr>
      <w:r w:rsidRPr="00813541">
        <w:t>¿Qué es un Test? ¿Qué tipos de Test Existen? Jest</w:t>
      </w:r>
    </w:p>
    <w:p w:rsidR="00813541" w:rsidRPr="00813541" w:rsidRDefault="00813541" w:rsidP="00813541">
      <w:pPr>
        <w:pStyle w:val="Ttulo2"/>
        <w:shd w:val="clear" w:color="auto" w:fill="FFFFFF"/>
        <w:spacing w:before="0"/>
        <w:jc w:val="both"/>
        <w:rPr>
          <w:rFonts w:ascii="Arial" w:hAnsi="Arial" w:cs="Arial"/>
          <w:color w:val="4A4A4A"/>
          <w:sz w:val="21"/>
          <w:szCs w:val="21"/>
        </w:rPr>
      </w:pPr>
      <w:r w:rsidRPr="00813541">
        <w:rPr>
          <w:rFonts w:ascii="Arial" w:hAnsi="Arial" w:cs="Arial"/>
          <w:color w:val="4A4A4A"/>
          <w:sz w:val="21"/>
          <w:szCs w:val="21"/>
        </w:rPr>
        <w:t>¿Qué es un test?</w:t>
      </w:r>
    </w:p>
    <w:p w:rsidR="00813541" w:rsidRPr="00813541" w:rsidRDefault="00813541" w:rsidP="0081354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1"/>
          <w:szCs w:val="21"/>
        </w:rPr>
      </w:pPr>
      <w:r w:rsidRPr="00813541">
        <w:rPr>
          <w:rFonts w:ascii="Arial" w:hAnsi="Arial" w:cs="Arial"/>
          <w:color w:val="4A4A4A"/>
          <w:sz w:val="21"/>
          <w:szCs w:val="21"/>
        </w:rPr>
        <w:t xml:space="preserve">Como </w:t>
      </w:r>
      <w:proofErr w:type="spellStart"/>
      <w:r w:rsidRPr="00813541">
        <w:rPr>
          <w:rFonts w:ascii="Arial" w:hAnsi="Arial" w:cs="Arial"/>
          <w:color w:val="4A4A4A"/>
          <w:sz w:val="21"/>
          <w:szCs w:val="21"/>
        </w:rPr>
        <w:t>developers</w:t>
      </w:r>
      <w:proofErr w:type="spellEnd"/>
      <w:r w:rsidRPr="00813541">
        <w:rPr>
          <w:rFonts w:ascii="Arial" w:hAnsi="Arial" w:cs="Arial"/>
          <w:color w:val="4A4A4A"/>
          <w:sz w:val="21"/>
          <w:szCs w:val="21"/>
        </w:rPr>
        <w:t xml:space="preserve"> tenemos que garantizar que el </w:t>
      </w:r>
      <w:proofErr w:type="spellStart"/>
      <w:r w:rsidRPr="00813541">
        <w:rPr>
          <w:rFonts w:ascii="Arial" w:hAnsi="Arial" w:cs="Arial"/>
          <w:color w:val="4A4A4A"/>
          <w:sz w:val="21"/>
          <w:szCs w:val="21"/>
        </w:rPr>
        <w:t>codigo</w:t>
      </w:r>
      <w:proofErr w:type="spellEnd"/>
      <w:r w:rsidRPr="00813541">
        <w:rPr>
          <w:rFonts w:ascii="Arial" w:hAnsi="Arial" w:cs="Arial"/>
          <w:color w:val="4A4A4A"/>
          <w:sz w:val="21"/>
          <w:szCs w:val="21"/>
        </w:rPr>
        <w:t xml:space="preserve"> escrito cumpla con ciertos requisitos/expectativas. Esto lo hacemos por medio de una prueba (test).</w:t>
      </w:r>
    </w:p>
    <w:p w:rsidR="00813541" w:rsidRPr="00813541" w:rsidRDefault="00813541" w:rsidP="0081354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1"/>
          <w:szCs w:val="21"/>
        </w:rPr>
      </w:pPr>
      <w:r w:rsidRPr="00813541">
        <w:rPr>
          <w:rFonts w:ascii="Arial" w:hAnsi="Arial" w:cs="Arial"/>
          <w:color w:val="4A4A4A"/>
          <w:sz w:val="21"/>
          <w:szCs w:val="21"/>
        </w:rPr>
        <w:t>Esto nos asegura:</w:t>
      </w:r>
    </w:p>
    <w:p w:rsidR="00813541" w:rsidRPr="00813541" w:rsidRDefault="00813541" w:rsidP="00813541">
      <w:pPr>
        <w:numPr>
          <w:ilvl w:val="0"/>
          <w:numId w:val="19"/>
        </w:numPr>
        <w:shd w:val="clear" w:color="auto" w:fill="FFFFFF"/>
        <w:spacing w:before="0" w:after="0" w:line="240" w:lineRule="auto"/>
        <w:ind w:left="0"/>
        <w:jc w:val="both"/>
        <w:rPr>
          <w:rFonts w:ascii="Arial" w:hAnsi="Arial" w:cs="Arial"/>
          <w:color w:val="4A4A4A"/>
          <w:sz w:val="21"/>
          <w:szCs w:val="21"/>
        </w:rPr>
      </w:pPr>
      <w:r w:rsidRPr="00813541">
        <w:rPr>
          <w:rFonts w:ascii="Arial" w:hAnsi="Arial" w:cs="Arial"/>
          <w:color w:val="4A4A4A"/>
          <w:sz w:val="21"/>
          <w:szCs w:val="21"/>
        </w:rPr>
        <w:t xml:space="preserve">Nuestro </w:t>
      </w:r>
      <w:proofErr w:type="spellStart"/>
      <w:r w:rsidRPr="00813541">
        <w:rPr>
          <w:rFonts w:ascii="Arial" w:hAnsi="Arial" w:cs="Arial"/>
          <w:color w:val="4A4A4A"/>
          <w:sz w:val="21"/>
          <w:szCs w:val="21"/>
        </w:rPr>
        <w:t>codigo</w:t>
      </w:r>
      <w:proofErr w:type="spellEnd"/>
      <w:r w:rsidRPr="00813541">
        <w:rPr>
          <w:rFonts w:ascii="Arial" w:hAnsi="Arial" w:cs="Arial"/>
          <w:color w:val="4A4A4A"/>
          <w:sz w:val="21"/>
          <w:szCs w:val="21"/>
        </w:rPr>
        <w:t xml:space="preserve"> cumple con el </w:t>
      </w:r>
      <w:proofErr w:type="spellStart"/>
      <w:r w:rsidRPr="00813541">
        <w:rPr>
          <w:rFonts w:ascii="Arial" w:hAnsi="Arial" w:cs="Arial"/>
          <w:color w:val="4A4A4A"/>
          <w:sz w:val="21"/>
          <w:szCs w:val="21"/>
        </w:rPr>
        <w:t>standar</w:t>
      </w:r>
      <w:proofErr w:type="spellEnd"/>
      <w:r w:rsidRPr="00813541">
        <w:rPr>
          <w:rFonts w:ascii="Arial" w:hAnsi="Arial" w:cs="Arial"/>
          <w:color w:val="4A4A4A"/>
          <w:sz w:val="21"/>
          <w:szCs w:val="21"/>
        </w:rPr>
        <w:t>.</w:t>
      </w:r>
    </w:p>
    <w:p w:rsidR="00813541" w:rsidRPr="00813541" w:rsidRDefault="00813541" w:rsidP="00813541">
      <w:pPr>
        <w:numPr>
          <w:ilvl w:val="0"/>
          <w:numId w:val="19"/>
        </w:numPr>
        <w:shd w:val="clear" w:color="auto" w:fill="FFFFFF"/>
        <w:spacing w:before="0" w:after="0" w:line="240" w:lineRule="auto"/>
        <w:ind w:left="0"/>
        <w:jc w:val="both"/>
        <w:rPr>
          <w:rFonts w:ascii="Arial" w:hAnsi="Arial" w:cs="Arial"/>
          <w:color w:val="4A4A4A"/>
          <w:sz w:val="21"/>
          <w:szCs w:val="21"/>
        </w:rPr>
      </w:pPr>
      <w:r w:rsidRPr="00813541">
        <w:rPr>
          <w:rFonts w:ascii="Arial" w:hAnsi="Arial" w:cs="Arial"/>
          <w:color w:val="4A4A4A"/>
          <w:sz w:val="21"/>
          <w:szCs w:val="21"/>
        </w:rPr>
        <w:t>Enviamos a producción sin errores.</w:t>
      </w:r>
    </w:p>
    <w:p w:rsidR="00813541" w:rsidRPr="00813541" w:rsidRDefault="00813541" w:rsidP="00813541">
      <w:pPr>
        <w:pStyle w:val="Ttulo2"/>
        <w:shd w:val="clear" w:color="auto" w:fill="FFFFFF"/>
        <w:spacing w:before="0"/>
        <w:jc w:val="both"/>
        <w:rPr>
          <w:rFonts w:ascii="Arial" w:hAnsi="Arial" w:cs="Arial"/>
          <w:color w:val="4A4A4A"/>
          <w:sz w:val="21"/>
          <w:szCs w:val="21"/>
        </w:rPr>
      </w:pPr>
      <w:r w:rsidRPr="00813541">
        <w:rPr>
          <w:rFonts w:ascii="Arial" w:hAnsi="Arial" w:cs="Arial"/>
          <w:color w:val="4A4A4A"/>
          <w:sz w:val="21"/>
          <w:szCs w:val="21"/>
        </w:rPr>
        <w:t>Tipos de pruebas</w:t>
      </w:r>
    </w:p>
    <w:p w:rsidR="00813541" w:rsidRPr="00813541" w:rsidRDefault="00813541" w:rsidP="0081354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1"/>
          <w:szCs w:val="21"/>
        </w:rPr>
      </w:pPr>
      <w:r w:rsidRPr="00813541">
        <w:rPr>
          <w:rFonts w:ascii="Arial" w:hAnsi="Arial" w:cs="Arial"/>
          <w:color w:val="4A4A4A"/>
          <w:sz w:val="21"/>
          <w:szCs w:val="21"/>
        </w:rPr>
        <w:t>Debemos tener en cuenta que existen dos tipos de pruebas:</w:t>
      </w:r>
    </w:p>
    <w:p w:rsidR="00813541" w:rsidRPr="00813541" w:rsidRDefault="00813541" w:rsidP="00813541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Arial" w:hAnsi="Arial" w:cs="Arial"/>
          <w:color w:val="4A4A4A"/>
          <w:sz w:val="21"/>
          <w:szCs w:val="21"/>
        </w:rPr>
      </w:pPr>
      <w:r w:rsidRPr="00813541">
        <w:rPr>
          <w:rFonts w:ascii="Arial" w:hAnsi="Arial" w:cs="Arial"/>
          <w:color w:val="4A4A4A"/>
          <w:sz w:val="21"/>
          <w:szCs w:val="21"/>
        </w:rPr>
        <w:t>Funcionales.</w:t>
      </w:r>
    </w:p>
    <w:p w:rsidR="00813541" w:rsidRPr="00813541" w:rsidRDefault="00813541" w:rsidP="00813541">
      <w:pPr>
        <w:numPr>
          <w:ilvl w:val="1"/>
          <w:numId w:val="20"/>
        </w:numPr>
        <w:shd w:val="clear" w:color="auto" w:fill="FFFFFF"/>
        <w:spacing w:before="0" w:after="0" w:line="240" w:lineRule="auto"/>
        <w:ind w:left="0"/>
        <w:jc w:val="both"/>
        <w:rPr>
          <w:rFonts w:ascii="Arial" w:hAnsi="Arial" w:cs="Arial"/>
          <w:color w:val="4A4A4A"/>
          <w:sz w:val="21"/>
          <w:szCs w:val="21"/>
        </w:rPr>
      </w:pPr>
      <w:r w:rsidRPr="00813541">
        <w:rPr>
          <w:rFonts w:ascii="Arial" w:hAnsi="Arial" w:cs="Arial"/>
          <w:color w:val="4A4A4A"/>
          <w:sz w:val="21"/>
          <w:szCs w:val="21"/>
        </w:rPr>
        <w:t xml:space="preserve">Pruebas Unitarias.- Se prueban pequeñas partes de nuestro </w:t>
      </w:r>
      <w:proofErr w:type="spellStart"/>
      <w:r w:rsidRPr="00813541">
        <w:rPr>
          <w:rFonts w:ascii="Arial" w:hAnsi="Arial" w:cs="Arial"/>
          <w:color w:val="4A4A4A"/>
          <w:sz w:val="21"/>
          <w:szCs w:val="21"/>
        </w:rPr>
        <w:t>codigo</w:t>
      </w:r>
      <w:proofErr w:type="spellEnd"/>
      <w:r w:rsidRPr="00813541">
        <w:rPr>
          <w:rFonts w:ascii="Arial" w:hAnsi="Arial" w:cs="Arial"/>
          <w:color w:val="4A4A4A"/>
          <w:sz w:val="21"/>
          <w:szCs w:val="21"/>
        </w:rPr>
        <w:t xml:space="preserve"> </w:t>
      </w:r>
      <w:proofErr w:type="spellStart"/>
      <w:r w:rsidRPr="00813541">
        <w:rPr>
          <w:rFonts w:ascii="Arial" w:hAnsi="Arial" w:cs="Arial"/>
          <w:color w:val="4A4A4A"/>
          <w:sz w:val="21"/>
          <w:szCs w:val="21"/>
        </w:rPr>
        <w:t>asegurandonos</w:t>
      </w:r>
      <w:proofErr w:type="spellEnd"/>
      <w:r w:rsidRPr="00813541">
        <w:rPr>
          <w:rFonts w:ascii="Arial" w:hAnsi="Arial" w:cs="Arial"/>
          <w:color w:val="4A4A4A"/>
          <w:sz w:val="21"/>
          <w:szCs w:val="21"/>
        </w:rPr>
        <w:t xml:space="preserve"> así que cumplen con lo que se desea. (En una </w:t>
      </w:r>
      <w:proofErr w:type="spellStart"/>
      <w:proofErr w:type="gramStart"/>
      <w:r w:rsidRPr="00813541">
        <w:rPr>
          <w:rFonts w:ascii="Arial" w:hAnsi="Arial" w:cs="Arial"/>
          <w:color w:val="4A4A4A"/>
          <w:sz w:val="21"/>
          <w:szCs w:val="21"/>
        </w:rPr>
        <w:t>pagina</w:t>
      </w:r>
      <w:proofErr w:type="spellEnd"/>
      <w:proofErr w:type="gramEnd"/>
      <w:r w:rsidRPr="00813541">
        <w:rPr>
          <w:rFonts w:ascii="Arial" w:hAnsi="Arial" w:cs="Arial"/>
          <w:color w:val="4A4A4A"/>
          <w:sz w:val="21"/>
          <w:szCs w:val="21"/>
        </w:rPr>
        <w:t xml:space="preserve"> web las pruebas se traducen a probar cada sección de la página y todas las interacciones en ellas).</w:t>
      </w:r>
    </w:p>
    <w:p w:rsidR="00813541" w:rsidRPr="00813541" w:rsidRDefault="00813541" w:rsidP="00813541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Arial" w:hAnsi="Arial" w:cs="Arial"/>
          <w:color w:val="4A4A4A"/>
          <w:sz w:val="21"/>
          <w:szCs w:val="21"/>
        </w:rPr>
      </w:pPr>
      <w:r w:rsidRPr="00813541">
        <w:rPr>
          <w:rFonts w:ascii="Arial" w:hAnsi="Arial" w:cs="Arial"/>
          <w:color w:val="4A4A4A"/>
          <w:sz w:val="21"/>
          <w:szCs w:val="21"/>
        </w:rPr>
        <w:t>No funcionales.</w:t>
      </w:r>
    </w:p>
    <w:p w:rsidR="00813541" w:rsidRPr="00813541" w:rsidRDefault="00813541" w:rsidP="00813541">
      <w:pPr>
        <w:pStyle w:val="Ttulo2"/>
        <w:shd w:val="clear" w:color="auto" w:fill="FFFFFF"/>
        <w:spacing w:before="0"/>
        <w:jc w:val="both"/>
        <w:rPr>
          <w:rFonts w:ascii="Arial" w:hAnsi="Arial" w:cs="Arial"/>
          <w:color w:val="4A4A4A"/>
          <w:sz w:val="21"/>
          <w:szCs w:val="21"/>
        </w:rPr>
      </w:pPr>
      <w:r w:rsidRPr="00813541">
        <w:rPr>
          <w:rFonts w:ascii="Arial" w:hAnsi="Arial" w:cs="Arial"/>
          <w:color w:val="4A4A4A"/>
          <w:sz w:val="21"/>
          <w:szCs w:val="21"/>
        </w:rPr>
        <w:t>Jest</w:t>
      </w:r>
    </w:p>
    <w:p w:rsidR="004E1AED" w:rsidRDefault="0099097D" w:rsidP="0047165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1"/>
          <w:szCs w:val="21"/>
        </w:rPr>
      </w:pPr>
      <w:hyperlink r:id="rId11" w:tgtFrame="_blank" w:history="1">
        <w:proofErr w:type="spellStart"/>
        <w:r w:rsidR="00813541" w:rsidRPr="00813541">
          <w:rPr>
            <w:rStyle w:val="Hipervnculo"/>
            <w:rFonts w:ascii="Arial" w:eastAsiaTheme="majorEastAsia" w:hAnsi="Arial" w:cs="Arial"/>
            <w:color w:val="0791E6"/>
            <w:sz w:val="21"/>
            <w:szCs w:val="21"/>
          </w:rPr>
          <w:t>Jest</w:t>
        </w:r>
        <w:proofErr w:type="spellEnd"/>
      </w:hyperlink>
      <w:r w:rsidR="00813541" w:rsidRPr="00813541">
        <w:rPr>
          <w:rFonts w:ascii="Arial" w:hAnsi="Arial" w:cs="Arial"/>
          <w:color w:val="4A4A4A"/>
          <w:sz w:val="21"/>
          <w:szCs w:val="21"/>
        </w:rPr>
        <w:t xml:space="preserve"> es un </w:t>
      </w:r>
      <w:proofErr w:type="spellStart"/>
      <w:r w:rsidR="00813541" w:rsidRPr="00813541">
        <w:rPr>
          <w:rFonts w:ascii="Arial" w:hAnsi="Arial" w:cs="Arial"/>
          <w:color w:val="4A4A4A"/>
          <w:sz w:val="21"/>
          <w:szCs w:val="21"/>
        </w:rPr>
        <w:t>framework</w:t>
      </w:r>
      <w:proofErr w:type="spellEnd"/>
      <w:r w:rsidR="00813541" w:rsidRPr="00813541">
        <w:rPr>
          <w:rFonts w:ascii="Arial" w:hAnsi="Arial" w:cs="Arial"/>
          <w:color w:val="4A4A4A"/>
          <w:sz w:val="21"/>
          <w:szCs w:val="21"/>
        </w:rPr>
        <w:t xml:space="preserve"> de JavaScript para pruebas.</w:t>
      </w:r>
    </w:p>
    <w:p w:rsidR="00471650" w:rsidRPr="00471650" w:rsidRDefault="00471650" w:rsidP="0047165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1"/>
          <w:szCs w:val="21"/>
        </w:rPr>
      </w:pPr>
    </w:p>
    <w:p w:rsidR="00471650" w:rsidRPr="00471650" w:rsidRDefault="00471650" w:rsidP="00471650">
      <w:pPr>
        <w:rPr>
          <w:rFonts w:ascii="Arial" w:hAnsi="Arial" w:cs="Arial"/>
          <w:color w:val="4A4A4A"/>
          <w:sz w:val="21"/>
          <w:szCs w:val="21"/>
          <w:shd w:val="clear" w:color="auto" w:fill="FFFFFF"/>
        </w:rPr>
      </w:pPr>
      <w:proofErr w:type="spellStart"/>
      <w:r w:rsidRPr="00471650">
        <w:rPr>
          <w:rFonts w:ascii="Arial" w:hAnsi="Arial" w:cs="Arial"/>
          <w:color w:val="4A4A4A"/>
          <w:sz w:val="21"/>
          <w:szCs w:val="21"/>
          <w:shd w:val="clear" w:color="auto" w:fill="FFFFFF"/>
        </w:rPr>
        <w:t>Coverage</w:t>
      </w:r>
      <w:proofErr w:type="spellEnd"/>
      <w:r w:rsidRPr="00471650">
        <w:rPr>
          <w:rFonts w:ascii="Arial" w:hAnsi="Arial" w:cs="Arial"/>
          <w:color w:val="4A4A4A"/>
          <w:sz w:val="21"/>
          <w:szCs w:val="21"/>
          <w:shd w:val="clear" w:color="auto" w:fill="FFFFFF"/>
        </w:rPr>
        <w:t>: Esta herramienta nos permite que tanto estamos probando de nuestro proyecto y generar un reporte que nosotros podamos analizar a detalle y ver que nos falta por probar en nuestros proyectos.</w:t>
      </w:r>
    </w:p>
    <w:p w:rsidR="00471650" w:rsidRDefault="00471650" w:rsidP="0047165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ins w:id="0" w:author="Unknown">
        <w:r w:rsidRPr="00471650">
          <w:rPr>
            <w:rStyle w:val="Textoennegrita"/>
            <w:rFonts w:ascii="Arial" w:eastAsiaTheme="majorEastAsia" w:hAnsi="Arial" w:cs="Arial"/>
            <w:color w:val="4A4A4A"/>
            <w:sz w:val="21"/>
            <w:szCs w:val="21"/>
          </w:rPr>
          <w:t>Pruebas funcionales:</w:t>
        </w:r>
      </w:ins>
      <w:r w:rsidRPr="00471650">
        <w:rPr>
          <w:rFonts w:ascii="Arial" w:hAnsi="Arial" w:cs="Arial"/>
          <w:color w:val="4A4A4A"/>
          <w:sz w:val="21"/>
          <w:szCs w:val="21"/>
        </w:rPr>
        <w:br/>
        <w:t xml:space="preserve">Son pruebas que se realizan para testear que la funcionalidad del producto sea correcta, es decir, pasarle datos de entrada y recibir los de salida esperados. Hay varios tipos, están las pruebas unitarias, </w:t>
      </w:r>
      <w:proofErr w:type="spellStart"/>
      <w:r w:rsidRPr="00471650">
        <w:rPr>
          <w:rFonts w:ascii="Arial" w:hAnsi="Arial" w:cs="Arial"/>
          <w:color w:val="4A4A4A"/>
          <w:sz w:val="21"/>
          <w:szCs w:val="21"/>
        </w:rPr>
        <w:t>smoke</w:t>
      </w:r>
      <w:proofErr w:type="spellEnd"/>
      <w:r w:rsidRPr="00471650">
        <w:rPr>
          <w:rFonts w:ascii="Arial" w:hAnsi="Arial" w:cs="Arial"/>
          <w:color w:val="4A4A4A"/>
          <w:sz w:val="21"/>
          <w:szCs w:val="21"/>
        </w:rPr>
        <w:t xml:space="preserve"> test, </w:t>
      </w:r>
      <w:proofErr w:type="spellStart"/>
      <w:r w:rsidRPr="00471650">
        <w:rPr>
          <w:rFonts w:ascii="Arial" w:hAnsi="Arial" w:cs="Arial"/>
          <w:color w:val="4A4A4A"/>
          <w:sz w:val="21"/>
          <w:szCs w:val="21"/>
        </w:rPr>
        <w:t>sanity</w:t>
      </w:r>
      <w:proofErr w:type="spellEnd"/>
      <w:r w:rsidRPr="00471650">
        <w:rPr>
          <w:rFonts w:ascii="Arial" w:hAnsi="Arial" w:cs="Arial"/>
          <w:color w:val="4A4A4A"/>
          <w:sz w:val="21"/>
          <w:szCs w:val="21"/>
        </w:rPr>
        <w:t>, etc.</w:t>
      </w:r>
    </w:p>
    <w:p w:rsidR="00471650" w:rsidRPr="00471650" w:rsidRDefault="00471650" w:rsidP="0047165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</w:p>
    <w:p w:rsidR="00471650" w:rsidRPr="00471650" w:rsidRDefault="00471650" w:rsidP="0047165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ins w:id="1" w:author="Unknown">
        <w:r w:rsidRPr="00471650">
          <w:rPr>
            <w:rStyle w:val="Textoennegrita"/>
            <w:rFonts w:ascii="Arial" w:eastAsiaTheme="majorEastAsia" w:hAnsi="Arial" w:cs="Arial"/>
            <w:color w:val="4A4A4A"/>
            <w:sz w:val="21"/>
            <w:szCs w:val="21"/>
          </w:rPr>
          <w:t>Pruebas no funcionales:</w:t>
        </w:r>
      </w:ins>
      <w:r w:rsidRPr="00471650">
        <w:rPr>
          <w:rFonts w:ascii="Arial" w:hAnsi="Arial" w:cs="Arial"/>
          <w:color w:val="4A4A4A"/>
          <w:sz w:val="21"/>
          <w:szCs w:val="21"/>
        </w:rPr>
        <w:br/>
        <w:t>Con estas testeamos todo lo que no influye a la funcionalidad del producto, como por ejemplo, la accesibilidad, configuración, de rendimiento, entre otras.</w:t>
      </w:r>
    </w:p>
    <w:p w:rsidR="00471650" w:rsidRDefault="00471650" w:rsidP="00813541">
      <w:pPr>
        <w:rPr>
          <w:lang w:val="es-MX"/>
        </w:rPr>
      </w:pPr>
    </w:p>
    <w:p w:rsidR="00612D19" w:rsidRDefault="00612D19" w:rsidP="00813541">
      <w:pPr>
        <w:rPr>
          <w:lang w:val="es-MX"/>
        </w:rPr>
      </w:pPr>
    </w:p>
    <w:p w:rsidR="00612D19" w:rsidRDefault="00612D19" w:rsidP="00813541">
      <w:pPr>
        <w:rPr>
          <w:lang w:val="es-MX"/>
        </w:rPr>
      </w:pPr>
    </w:p>
    <w:p w:rsidR="00612D19" w:rsidRDefault="00612D19" w:rsidP="00813541">
      <w:pPr>
        <w:rPr>
          <w:lang w:val="es-MX"/>
        </w:rPr>
      </w:pPr>
    </w:p>
    <w:p w:rsidR="00612D19" w:rsidRDefault="00612D19" w:rsidP="00813541">
      <w:pPr>
        <w:rPr>
          <w:lang w:val="es-MX"/>
        </w:rPr>
      </w:pPr>
    </w:p>
    <w:p w:rsidR="00612D19" w:rsidRDefault="00612D19" w:rsidP="00813541">
      <w:pPr>
        <w:rPr>
          <w:lang w:val="es-MX"/>
        </w:rPr>
      </w:pPr>
    </w:p>
    <w:p w:rsidR="00612D19" w:rsidRDefault="00612D19" w:rsidP="00813541">
      <w:pPr>
        <w:rPr>
          <w:lang w:val="es-MX"/>
        </w:rPr>
      </w:pPr>
    </w:p>
    <w:p w:rsidR="00612D19" w:rsidRDefault="00612D19" w:rsidP="00813541">
      <w:pPr>
        <w:rPr>
          <w:lang w:val="es-MX"/>
        </w:rPr>
      </w:pPr>
    </w:p>
    <w:p w:rsidR="00612D19" w:rsidRDefault="00612D19" w:rsidP="00813541">
      <w:pPr>
        <w:rPr>
          <w:lang w:val="es-MX"/>
        </w:rPr>
      </w:pPr>
    </w:p>
    <w:p w:rsidR="00612D19" w:rsidRDefault="00612D19" w:rsidP="00612D19">
      <w:pPr>
        <w:pStyle w:val="Ttulo1"/>
      </w:pPr>
      <w:r w:rsidRPr="00612D19">
        <w:lastRenderedPageBreak/>
        <w:t>Preparación del entorno con Jest</w:t>
      </w:r>
    </w:p>
    <w:p w:rsidR="00612D19" w:rsidRDefault="00612D19" w:rsidP="00612D1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2"/>
          <w:szCs w:val="22"/>
        </w:rPr>
      </w:pPr>
    </w:p>
    <w:p w:rsidR="00612D19" w:rsidRPr="00612D19" w:rsidRDefault="00612D19" w:rsidP="00612D1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2"/>
          <w:szCs w:val="22"/>
        </w:rPr>
      </w:pPr>
      <w:r w:rsidRPr="00612D19">
        <w:rPr>
          <w:rFonts w:ascii="Arial" w:hAnsi="Arial" w:cs="Arial"/>
          <w:color w:val="4A4A4A"/>
          <w:sz w:val="22"/>
          <w:szCs w:val="22"/>
        </w:rPr>
        <w:t>Escribimos en la terminal el siguiente comando:</w:t>
      </w:r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</w:rPr>
      </w:pPr>
      <w:proofErr w:type="spellStart"/>
      <w:proofErr w:type="gramStart"/>
      <w:r w:rsidRPr="00612D19">
        <w:rPr>
          <w:rStyle w:val="CdigoHTML"/>
          <w:color w:val="FFFFFF"/>
          <w:szCs w:val="22"/>
        </w:rPr>
        <w:t>npm</w:t>
      </w:r>
      <w:proofErr w:type="spellEnd"/>
      <w:proofErr w:type="gramEnd"/>
      <w:r w:rsidRPr="00612D19">
        <w:rPr>
          <w:rStyle w:val="CdigoHTML"/>
          <w:color w:val="FFFFFF"/>
          <w:szCs w:val="22"/>
        </w:rPr>
        <w:t xml:space="preserve"> </w:t>
      </w:r>
      <w:proofErr w:type="spellStart"/>
      <w:r w:rsidRPr="00612D19">
        <w:rPr>
          <w:rStyle w:val="CdigoHTML"/>
          <w:color w:val="FFFFFF"/>
          <w:szCs w:val="22"/>
        </w:rPr>
        <w:t>install</w:t>
      </w:r>
      <w:proofErr w:type="spellEnd"/>
      <w:r w:rsidRPr="00612D19">
        <w:rPr>
          <w:rStyle w:val="CdigoHTML"/>
          <w:color w:val="FFFFFF"/>
          <w:szCs w:val="22"/>
        </w:rPr>
        <w:t xml:space="preserve"> -D </w:t>
      </w:r>
      <w:proofErr w:type="spellStart"/>
      <w:r w:rsidRPr="00612D19">
        <w:rPr>
          <w:rStyle w:val="CdigoHTML"/>
          <w:color w:val="FFFFFF"/>
          <w:szCs w:val="22"/>
        </w:rPr>
        <w:t>jest</w:t>
      </w:r>
      <w:proofErr w:type="spellEnd"/>
    </w:p>
    <w:p w:rsidR="00612D19" w:rsidRPr="00612D19" w:rsidRDefault="00612D19" w:rsidP="00612D1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2"/>
          <w:szCs w:val="22"/>
        </w:rPr>
      </w:pPr>
      <w:r w:rsidRPr="00612D19">
        <w:rPr>
          <w:rFonts w:ascii="Arial" w:hAnsi="Arial" w:cs="Arial"/>
          <w:color w:val="4A4A4A"/>
          <w:sz w:val="22"/>
          <w:szCs w:val="22"/>
        </w:rPr>
        <w:t>-D es lo mismo que --</w:t>
      </w:r>
      <w:proofErr w:type="spellStart"/>
      <w:r w:rsidRPr="00612D19">
        <w:rPr>
          <w:rFonts w:ascii="Arial" w:hAnsi="Arial" w:cs="Arial"/>
          <w:color w:val="4A4A4A"/>
          <w:sz w:val="22"/>
          <w:szCs w:val="22"/>
        </w:rPr>
        <w:t>save-dev</w:t>
      </w:r>
      <w:proofErr w:type="spellEnd"/>
      <w:r w:rsidRPr="00612D19">
        <w:rPr>
          <w:rFonts w:ascii="Arial" w:hAnsi="Arial" w:cs="Arial"/>
          <w:color w:val="4A4A4A"/>
          <w:sz w:val="22"/>
          <w:szCs w:val="22"/>
        </w:rPr>
        <w:t>.</w:t>
      </w:r>
    </w:p>
    <w:p w:rsidR="00612D19" w:rsidRPr="00612D19" w:rsidRDefault="00612D19" w:rsidP="00612D1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2"/>
          <w:szCs w:val="22"/>
        </w:rPr>
      </w:pPr>
      <w:r w:rsidRPr="00612D19">
        <w:rPr>
          <w:rFonts w:ascii="Arial" w:hAnsi="Arial" w:cs="Arial"/>
          <w:color w:val="4A4A4A"/>
          <w:sz w:val="22"/>
          <w:szCs w:val="22"/>
        </w:rPr>
        <w:t xml:space="preserve">Ambos </w:t>
      </w:r>
      <w:proofErr w:type="spellStart"/>
      <w:r w:rsidRPr="00612D19">
        <w:rPr>
          <w:rFonts w:ascii="Arial" w:hAnsi="Arial" w:cs="Arial"/>
          <w:color w:val="4A4A4A"/>
          <w:sz w:val="22"/>
          <w:szCs w:val="22"/>
        </w:rPr>
        <w:t>flags</w:t>
      </w:r>
      <w:proofErr w:type="spellEnd"/>
      <w:r w:rsidRPr="00612D19">
        <w:rPr>
          <w:rFonts w:ascii="Arial" w:hAnsi="Arial" w:cs="Arial"/>
          <w:color w:val="4A4A4A"/>
          <w:sz w:val="22"/>
          <w:szCs w:val="22"/>
        </w:rPr>
        <w:t xml:space="preserve"> guardan la dependencia como una de desarrollo.</w:t>
      </w:r>
    </w:p>
    <w:p w:rsidR="00612D19" w:rsidRPr="00612D19" w:rsidRDefault="00612D19" w:rsidP="00612D19">
      <w:pPr>
        <w:pStyle w:val="Ttulo2"/>
        <w:shd w:val="clear" w:color="auto" w:fill="FFFFFF"/>
        <w:spacing w:before="0"/>
        <w:rPr>
          <w:rFonts w:ascii="Arial" w:hAnsi="Arial" w:cs="Arial"/>
          <w:color w:val="4A4A4A"/>
        </w:rPr>
      </w:pPr>
      <w:r w:rsidRPr="00612D19">
        <w:rPr>
          <w:rFonts w:ascii="Arial" w:hAnsi="Arial" w:cs="Arial"/>
          <w:color w:val="4A4A4A"/>
        </w:rPr>
        <w:t>Trabajando con los basicos de Jest</w:t>
      </w:r>
    </w:p>
    <w:p w:rsidR="00612D19" w:rsidRPr="00612D19" w:rsidRDefault="00612D19" w:rsidP="00612D1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2"/>
          <w:szCs w:val="22"/>
        </w:rPr>
      </w:pPr>
      <w:r w:rsidRPr="00612D19">
        <w:rPr>
          <w:rFonts w:ascii="Arial" w:hAnsi="Arial" w:cs="Arial"/>
          <w:color w:val="4A4A4A"/>
          <w:sz w:val="22"/>
          <w:szCs w:val="22"/>
        </w:rPr>
        <w:t xml:space="preserve">Vamos a estar trabajando con la función “test”, esta recibe dos </w:t>
      </w:r>
      <w:proofErr w:type="spellStart"/>
      <w:r w:rsidRPr="00612D19">
        <w:rPr>
          <w:rFonts w:ascii="Arial" w:hAnsi="Arial" w:cs="Arial"/>
          <w:color w:val="4A4A4A"/>
          <w:sz w:val="22"/>
          <w:szCs w:val="22"/>
        </w:rPr>
        <w:t>parametros</w:t>
      </w:r>
      <w:proofErr w:type="spellEnd"/>
      <w:r w:rsidRPr="00612D19">
        <w:rPr>
          <w:rFonts w:ascii="Arial" w:hAnsi="Arial" w:cs="Arial"/>
          <w:color w:val="4A4A4A"/>
          <w:sz w:val="22"/>
          <w:szCs w:val="22"/>
        </w:rPr>
        <w:t>:</w:t>
      </w:r>
    </w:p>
    <w:p w:rsidR="00612D19" w:rsidRPr="00612D19" w:rsidRDefault="00612D19" w:rsidP="00612D19">
      <w:pPr>
        <w:numPr>
          <w:ilvl w:val="0"/>
          <w:numId w:val="21"/>
        </w:numPr>
        <w:shd w:val="clear" w:color="auto" w:fill="FFFFFF"/>
        <w:spacing w:before="0" w:after="0" w:line="240" w:lineRule="auto"/>
        <w:ind w:left="0"/>
        <w:rPr>
          <w:rFonts w:ascii="Arial" w:hAnsi="Arial" w:cs="Arial"/>
          <w:color w:val="4A4A4A"/>
        </w:rPr>
      </w:pPr>
      <w:r w:rsidRPr="00612D19">
        <w:rPr>
          <w:rFonts w:ascii="Arial" w:hAnsi="Arial" w:cs="Arial"/>
          <w:color w:val="4A4A4A"/>
        </w:rPr>
        <w:t xml:space="preserve">Un </w:t>
      </w:r>
      <w:proofErr w:type="spellStart"/>
      <w:r w:rsidRPr="00612D19">
        <w:rPr>
          <w:rFonts w:ascii="Arial" w:hAnsi="Arial" w:cs="Arial"/>
          <w:color w:val="4A4A4A"/>
        </w:rPr>
        <w:t>string</w:t>
      </w:r>
      <w:proofErr w:type="spellEnd"/>
      <w:r w:rsidRPr="00612D19">
        <w:rPr>
          <w:rFonts w:ascii="Arial" w:hAnsi="Arial" w:cs="Arial"/>
          <w:color w:val="4A4A4A"/>
        </w:rPr>
        <w:t xml:space="preserve"> que describe lo que va a pasar.</w:t>
      </w:r>
    </w:p>
    <w:p w:rsidR="00612D19" w:rsidRPr="00612D19" w:rsidRDefault="00612D19" w:rsidP="00612D19">
      <w:pPr>
        <w:numPr>
          <w:ilvl w:val="0"/>
          <w:numId w:val="21"/>
        </w:numPr>
        <w:shd w:val="clear" w:color="auto" w:fill="FFFFFF"/>
        <w:spacing w:before="0" w:after="0" w:line="240" w:lineRule="auto"/>
        <w:ind w:left="0"/>
        <w:rPr>
          <w:rFonts w:ascii="Arial" w:hAnsi="Arial" w:cs="Arial"/>
          <w:color w:val="4A4A4A"/>
        </w:rPr>
      </w:pPr>
      <w:r w:rsidRPr="00612D19">
        <w:rPr>
          <w:rFonts w:ascii="Arial" w:hAnsi="Arial" w:cs="Arial"/>
          <w:color w:val="4A4A4A"/>
        </w:rPr>
        <w:t xml:space="preserve">Función </w:t>
      </w:r>
      <w:proofErr w:type="spellStart"/>
      <w:r w:rsidRPr="00612D19">
        <w:rPr>
          <w:rFonts w:ascii="Arial" w:hAnsi="Arial" w:cs="Arial"/>
          <w:color w:val="4A4A4A"/>
        </w:rPr>
        <w:t>anonima</w:t>
      </w:r>
      <w:proofErr w:type="spellEnd"/>
      <w:r w:rsidRPr="00612D19">
        <w:rPr>
          <w:rFonts w:ascii="Arial" w:hAnsi="Arial" w:cs="Arial"/>
          <w:color w:val="4A4A4A"/>
        </w:rPr>
        <w:t xml:space="preserve"> en la cual viene lo que se va a probar.</w:t>
      </w:r>
    </w:p>
    <w:p w:rsidR="00612D19" w:rsidRPr="00612D19" w:rsidRDefault="00612D19" w:rsidP="00612D19">
      <w:pPr>
        <w:pStyle w:val="Ttulo2"/>
        <w:shd w:val="clear" w:color="auto" w:fill="FFFFFF"/>
        <w:spacing w:before="0"/>
        <w:rPr>
          <w:rFonts w:ascii="Arial" w:hAnsi="Arial" w:cs="Arial"/>
          <w:color w:val="4A4A4A"/>
        </w:rPr>
      </w:pPr>
      <w:r w:rsidRPr="00612D19">
        <w:rPr>
          <w:rFonts w:ascii="Arial" w:hAnsi="Arial" w:cs="Arial"/>
          <w:color w:val="4A4A4A"/>
        </w:rPr>
        <w:t>La función expect</w:t>
      </w:r>
    </w:p>
    <w:p w:rsidR="00612D19" w:rsidRPr="00612D19" w:rsidRDefault="00612D19" w:rsidP="00612D1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2"/>
          <w:szCs w:val="22"/>
        </w:rPr>
      </w:pPr>
      <w:r w:rsidRPr="00612D19">
        <w:rPr>
          <w:rFonts w:ascii="Arial" w:hAnsi="Arial" w:cs="Arial"/>
          <w:color w:val="4A4A4A"/>
          <w:sz w:val="22"/>
          <w:szCs w:val="22"/>
        </w:rPr>
        <w:t xml:space="preserve">Contiene dos </w:t>
      </w:r>
      <w:proofErr w:type="spellStart"/>
      <w:r w:rsidRPr="00612D19">
        <w:rPr>
          <w:rFonts w:ascii="Arial" w:hAnsi="Arial" w:cs="Arial"/>
          <w:color w:val="4A4A4A"/>
          <w:sz w:val="22"/>
          <w:szCs w:val="22"/>
        </w:rPr>
        <w:t>parametros</w:t>
      </w:r>
      <w:proofErr w:type="spellEnd"/>
      <w:r w:rsidRPr="00612D19">
        <w:rPr>
          <w:rFonts w:ascii="Arial" w:hAnsi="Arial" w:cs="Arial"/>
          <w:color w:val="4A4A4A"/>
          <w:sz w:val="22"/>
          <w:szCs w:val="22"/>
        </w:rPr>
        <w:t>:</w:t>
      </w:r>
    </w:p>
    <w:p w:rsidR="00612D19" w:rsidRPr="00612D19" w:rsidRDefault="00612D19" w:rsidP="00612D19">
      <w:pPr>
        <w:numPr>
          <w:ilvl w:val="0"/>
          <w:numId w:val="22"/>
        </w:numPr>
        <w:shd w:val="clear" w:color="auto" w:fill="FFFFFF"/>
        <w:spacing w:before="0" w:after="0" w:line="240" w:lineRule="auto"/>
        <w:ind w:left="0"/>
        <w:rPr>
          <w:rFonts w:ascii="Arial" w:hAnsi="Arial" w:cs="Arial"/>
          <w:color w:val="4A4A4A"/>
        </w:rPr>
      </w:pPr>
      <w:r w:rsidRPr="00612D19">
        <w:rPr>
          <w:rFonts w:ascii="Arial" w:hAnsi="Arial" w:cs="Arial"/>
          <w:color w:val="4A4A4A"/>
        </w:rPr>
        <w:t>Valor de entrada.</w:t>
      </w:r>
    </w:p>
    <w:p w:rsidR="00612D19" w:rsidRPr="00612D19" w:rsidRDefault="00612D19" w:rsidP="00612D19">
      <w:pPr>
        <w:numPr>
          <w:ilvl w:val="0"/>
          <w:numId w:val="22"/>
        </w:numPr>
        <w:shd w:val="clear" w:color="auto" w:fill="FFFFFF"/>
        <w:spacing w:before="0" w:after="0" w:line="240" w:lineRule="auto"/>
        <w:ind w:left="0"/>
        <w:rPr>
          <w:rFonts w:ascii="Arial" w:hAnsi="Arial" w:cs="Arial"/>
          <w:color w:val="4A4A4A"/>
        </w:rPr>
      </w:pPr>
      <w:r w:rsidRPr="00612D19">
        <w:rPr>
          <w:rFonts w:ascii="Arial" w:hAnsi="Arial" w:cs="Arial"/>
          <w:color w:val="4A4A4A"/>
        </w:rPr>
        <w:t xml:space="preserve">Con lo que el primer </w:t>
      </w:r>
      <w:proofErr w:type="spellStart"/>
      <w:r w:rsidRPr="00612D19">
        <w:rPr>
          <w:rFonts w:ascii="Arial" w:hAnsi="Arial" w:cs="Arial"/>
          <w:color w:val="4A4A4A"/>
        </w:rPr>
        <w:t>parametro</w:t>
      </w:r>
      <w:proofErr w:type="spellEnd"/>
      <w:r w:rsidRPr="00612D19">
        <w:rPr>
          <w:rFonts w:ascii="Arial" w:hAnsi="Arial" w:cs="Arial"/>
          <w:color w:val="4A4A4A"/>
        </w:rPr>
        <w:t xml:space="preserve"> va a ser comparado.</w:t>
      </w:r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  <w:lang w:val="en-US"/>
        </w:rPr>
      </w:pPr>
      <w:proofErr w:type="spellStart"/>
      <w:proofErr w:type="gramStart"/>
      <w:r w:rsidRPr="00612D19">
        <w:rPr>
          <w:rStyle w:val="hljs-keyword"/>
          <w:b/>
          <w:bCs/>
          <w:color w:val="F92672"/>
          <w:szCs w:val="22"/>
          <w:lang w:val="en-US"/>
        </w:rPr>
        <w:t>const</w:t>
      </w:r>
      <w:proofErr w:type="spellEnd"/>
      <w:proofErr w:type="gramEnd"/>
      <w:r w:rsidRPr="00612D19">
        <w:rPr>
          <w:rStyle w:val="CdigoHTML"/>
          <w:color w:val="FFFFFF"/>
          <w:szCs w:val="22"/>
          <w:lang w:val="en-US"/>
        </w:rPr>
        <w:t xml:space="preserve"> text = </w:t>
      </w:r>
      <w:r w:rsidRPr="00612D19">
        <w:rPr>
          <w:rStyle w:val="hljs-string"/>
          <w:color w:val="A6E22E"/>
          <w:szCs w:val="22"/>
          <w:lang w:val="en-US"/>
        </w:rPr>
        <w:t>"I´m Ironman"</w:t>
      </w:r>
      <w:r w:rsidRPr="00612D19">
        <w:rPr>
          <w:rStyle w:val="CdigoHTML"/>
          <w:color w:val="FFFFFF"/>
          <w:szCs w:val="22"/>
          <w:lang w:val="en-US"/>
        </w:rPr>
        <w:t>;</w:t>
      </w:r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  <w:lang w:val="en-US"/>
        </w:rPr>
      </w:pPr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  <w:lang w:val="en-US"/>
        </w:rPr>
      </w:pPr>
      <w:proofErr w:type="gramStart"/>
      <w:r w:rsidRPr="00612D19">
        <w:rPr>
          <w:rStyle w:val="CdigoHTML"/>
          <w:color w:val="FFFFFF"/>
          <w:szCs w:val="22"/>
          <w:lang w:val="en-US"/>
        </w:rPr>
        <w:t>test(</w:t>
      </w:r>
      <w:proofErr w:type="gramEnd"/>
      <w:r w:rsidRPr="00612D19">
        <w:rPr>
          <w:rStyle w:val="hljs-string"/>
          <w:color w:val="A6E22E"/>
          <w:szCs w:val="22"/>
          <w:lang w:val="en-US"/>
        </w:rPr>
        <w:t>"It should has the word Ironman"</w:t>
      </w:r>
      <w:r w:rsidRPr="00612D19">
        <w:rPr>
          <w:rStyle w:val="CdigoHTML"/>
          <w:color w:val="FFFFFF"/>
          <w:szCs w:val="22"/>
          <w:lang w:val="en-US"/>
        </w:rPr>
        <w:t>, () =&gt; {</w:t>
      </w:r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</w:rPr>
      </w:pPr>
      <w:r w:rsidRPr="00612D19">
        <w:rPr>
          <w:rStyle w:val="CdigoHTML"/>
          <w:color w:val="FFFFFF"/>
          <w:szCs w:val="22"/>
          <w:lang w:val="en-US"/>
        </w:rPr>
        <w:t xml:space="preserve">  </w:t>
      </w:r>
      <w:proofErr w:type="spellStart"/>
      <w:proofErr w:type="gramStart"/>
      <w:r w:rsidRPr="00612D19">
        <w:rPr>
          <w:rStyle w:val="CdigoHTML"/>
          <w:color w:val="FFFFFF"/>
          <w:szCs w:val="22"/>
        </w:rPr>
        <w:t>expect</w:t>
      </w:r>
      <w:proofErr w:type="spellEnd"/>
      <w:r w:rsidRPr="00612D19">
        <w:rPr>
          <w:rStyle w:val="CdigoHTML"/>
          <w:color w:val="FFFFFF"/>
          <w:szCs w:val="22"/>
        </w:rPr>
        <w:t>(</w:t>
      </w:r>
      <w:proofErr w:type="spellStart"/>
      <w:proofErr w:type="gramEnd"/>
      <w:r w:rsidRPr="00612D19">
        <w:rPr>
          <w:rStyle w:val="CdigoHTML"/>
          <w:color w:val="FFFFFF"/>
          <w:szCs w:val="22"/>
        </w:rPr>
        <w:t>text</w:t>
      </w:r>
      <w:proofErr w:type="spellEnd"/>
      <w:r w:rsidRPr="00612D19">
        <w:rPr>
          <w:rStyle w:val="CdigoHTML"/>
          <w:color w:val="FFFFFF"/>
          <w:szCs w:val="22"/>
        </w:rPr>
        <w:t>).</w:t>
      </w:r>
      <w:proofErr w:type="spellStart"/>
      <w:r w:rsidRPr="00612D19">
        <w:rPr>
          <w:rStyle w:val="CdigoHTML"/>
          <w:color w:val="FFFFFF"/>
          <w:szCs w:val="22"/>
        </w:rPr>
        <w:t>toMatch</w:t>
      </w:r>
      <w:proofErr w:type="spellEnd"/>
      <w:r w:rsidRPr="00612D19">
        <w:rPr>
          <w:rStyle w:val="CdigoHTML"/>
          <w:color w:val="FFFFFF"/>
          <w:szCs w:val="22"/>
        </w:rPr>
        <w:t>(</w:t>
      </w:r>
      <w:r w:rsidRPr="00612D19">
        <w:rPr>
          <w:rStyle w:val="hljs-regexp"/>
          <w:color w:val="BF79DB"/>
          <w:szCs w:val="22"/>
        </w:rPr>
        <w:t>/</w:t>
      </w:r>
      <w:proofErr w:type="spellStart"/>
      <w:r w:rsidRPr="00612D19">
        <w:rPr>
          <w:rStyle w:val="hljs-regexp"/>
          <w:color w:val="BF79DB"/>
          <w:szCs w:val="22"/>
        </w:rPr>
        <w:t>Ironman</w:t>
      </w:r>
      <w:proofErr w:type="spellEnd"/>
      <w:r w:rsidRPr="00612D19">
        <w:rPr>
          <w:rStyle w:val="hljs-regexp"/>
          <w:color w:val="BF79DB"/>
          <w:szCs w:val="22"/>
        </w:rPr>
        <w:t>/</w:t>
      </w:r>
      <w:r w:rsidRPr="00612D19">
        <w:rPr>
          <w:rStyle w:val="CdigoHTML"/>
          <w:color w:val="FFFFFF"/>
          <w:szCs w:val="22"/>
        </w:rPr>
        <w:t>);</w:t>
      </w:r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</w:rPr>
      </w:pPr>
      <w:r w:rsidRPr="00612D19">
        <w:rPr>
          <w:rStyle w:val="CdigoHTML"/>
          <w:color w:val="FFFFFF"/>
          <w:szCs w:val="22"/>
        </w:rPr>
        <w:t>});</w:t>
      </w:r>
    </w:p>
    <w:p w:rsidR="00612D19" w:rsidRPr="00612D19" w:rsidRDefault="00612D19" w:rsidP="00612D1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2"/>
          <w:szCs w:val="22"/>
        </w:rPr>
      </w:pPr>
      <w:r w:rsidRPr="00612D19">
        <w:rPr>
          <w:rFonts w:ascii="Arial" w:hAnsi="Arial" w:cs="Arial"/>
          <w:color w:val="4A4A4A"/>
          <w:sz w:val="22"/>
          <w:szCs w:val="22"/>
        </w:rPr>
        <w:t>Código listo para hacer test</w:t>
      </w:r>
    </w:p>
    <w:p w:rsidR="00612D19" w:rsidRPr="00612D19" w:rsidRDefault="00612D19" w:rsidP="00612D1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2"/>
          <w:szCs w:val="22"/>
        </w:rPr>
      </w:pPr>
      <w:r w:rsidRPr="00612D19">
        <w:rPr>
          <w:rFonts w:ascii="Arial" w:hAnsi="Arial" w:cs="Arial"/>
          <w:color w:val="4A4A4A"/>
          <w:sz w:val="22"/>
          <w:szCs w:val="22"/>
        </w:rPr>
        <w:t xml:space="preserve">Ahora para hacer test de nuestro código tenemos que correr el comando test, para eso se tiene que armar en nuestro </w:t>
      </w:r>
      <w:proofErr w:type="spellStart"/>
      <w:r w:rsidRPr="00612D19">
        <w:rPr>
          <w:rFonts w:ascii="Arial" w:hAnsi="Arial" w:cs="Arial"/>
          <w:color w:val="4A4A4A"/>
          <w:sz w:val="22"/>
          <w:szCs w:val="22"/>
        </w:rPr>
        <w:t>package.json</w:t>
      </w:r>
      <w:proofErr w:type="spellEnd"/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  <w:lang w:val="en-US"/>
        </w:rPr>
      </w:pPr>
      <w:r w:rsidRPr="00612D19">
        <w:rPr>
          <w:rStyle w:val="CdigoHTML"/>
          <w:color w:val="FFFFFF"/>
          <w:szCs w:val="22"/>
          <w:lang w:val="en-US"/>
        </w:rPr>
        <w:t>"</w:t>
      </w:r>
      <w:proofErr w:type="gramStart"/>
      <w:r w:rsidRPr="00612D19">
        <w:rPr>
          <w:rStyle w:val="CdigoHTML"/>
          <w:color w:val="FFFFFF"/>
          <w:szCs w:val="22"/>
          <w:lang w:val="en-US"/>
        </w:rPr>
        <w:t>scripts</w:t>
      </w:r>
      <w:proofErr w:type="gramEnd"/>
      <w:r w:rsidRPr="00612D19">
        <w:rPr>
          <w:rStyle w:val="CdigoHTML"/>
          <w:color w:val="FFFFFF"/>
          <w:szCs w:val="22"/>
          <w:lang w:val="en-US"/>
        </w:rPr>
        <w:t>": {</w:t>
      </w:r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  <w:lang w:val="en-US"/>
        </w:rPr>
      </w:pPr>
      <w:r w:rsidRPr="00612D19">
        <w:rPr>
          <w:rStyle w:val="CdigoHTML"/>
          <w:color w:val="FFFFFF"/>
          <w:szCs w:val="22"/>
          <w:lang w:val="en-US"/>
        </w:rPr>
        <w:t>"</w:t>
      </w:r>
      <w:proofErr w:type="gramStart"/>
      <w:r w:rsidRPr="00612D19">
        <w:rPr>
          <w:rStyle w:val="CdigoHTML"/>
          <w:color w:val="FFFFFF"/>
          <w:szCs w:val="22"/>
          <w:lang w:val="en-US"/>
        </w:rPr>
        <w:t>test</w:t>
      </w:r>
      <w:proofErr w:type="gramEnd"/>
      <w:r w:rsidRPr="00612D19">
        <w:rPr>
          <w:rStyle w:val="CdigoHTML"/>
          <w:color w:val="FFFFFF"/>
          <w:szCs w:val="22"/>
          <w:lang w:val="en-US"/>
        </w:rPr>
        <w:t>": "jest"</w:t>
      </w:r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  <w:lang w:val="en-US"/>
        </w:rPr>
      </w:pPr>
      <w:r w:rsidRPr="00612D19">
        <w:rPr>
          <w:rStyle w:val="CdigoHTML"/>
          <w:color w:val="FFFFFF"/>
          <w:szCs w:val="22"/>
          <w:lang w:val="en-US"/>
        </w:rPr>
        <w:t>},</w:t>
      </w:r>
    </w:p>
    <w:p w:rsidR="00612D19" w:rsidRPr="00612D19" w:rsidRDefault="00612D19" w:rsidP="00612D19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lang w:val="en-US"/>
        </w:rPr>
      </w:pPr>
      <w:r w:rsidRPr="00612D19">
        <w:rPr>
          <w:rFonts w:ascii="Arial" w:hAnsi="Arial" w:cs="Arial"/>
          <w:color w:val="4A4A4A"/>
          <w:lang w:val="en-US"/>
        </w:rPr>
        <w:t>Output</w:t>
      </w:r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  <w:lang w:val="en-US"/>
        </w:rPr>
      </w:pPr>
      <w:r w:rsidRPr="00612D19">
        <w:rPr>
          <w:rStyle w:val="CdigoHTML"/>
          <w:color w:val="FFFFFF"/>
          <w:szCs w:val="22"/>
          <w:lang w:val="en-US"/>
        </w:rPr>
        <w:t xml:space="preserve">PASS </w:t>
      </w:r>
      <w:proofErr w:type="spellStart"/>
      <w:r w:rsidRPr="00612D19">
        <w:rPr>
          <w:rStyle w:val="CdigoHTML"/>
          <w:color w:val="FFFFFF"/>
          <w:szCs w:val="22"/>
          <w:lang w:val="en-US"/>
        </w:rPr>
        <w:t>src</w:t>
      </w:r>
      <w:proofErr w:type="spellEnd"/>
      <w:r w:rsidRPr="00612D19">
        <w:rPr>
          <w:rStyle w:val="CdigoHTML"/>
          <w:color w:val="FFFFFF"/>
          <w:szCs w:val="22"/>
          <w:lang w:val="en-US"/>
        </w:rPr>
        <w:t>/</w:t>
      </w:r>
      <w:r w:rsidRPr="00612D19">
        <w:rPr>
          <w:rStyle w:val="hljs-strong"/>
          <w:color w:val="F92672"/>
          <w:szCs w:val="22"/>
          <w:lang w:val="en-US"/>
        </w:rPr>
        <w:t>**test**</w:t>
      </w:r>
      <w:r w:rsidRPr="00612D19">
        <w:rPr>
          <w:rStyle w:val="CdigoHTML"/>
          <w:color w:val="FFFFFF"/>
          <w:szCs w:val="22"/>
          <w:lang w:val="en-US"/>
        </w:rPr>
        <w:t>/global.test.js</w:t>
      </w:r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  <w:lang w:val="en-US"/>
        </w:rPr>
      </w:pPr>
      <w:r w:rsidRPr="00612D19">
        <w:rPr>
          <w:rStyle w:val="CdigoHTML"/>
          <w:rFonts w:ascii="Segoe UI Symbol" w:hAnsi="Segoe UI Symbol" w:cs="Segoe UI Symbol"/>
          <w:color w:val="FFFFFF"/>
          <w:szCs w:val="22"/>
          <w:lang w:val="en-US"/>
        </w:rPr>
        <w:t>✓</w:t>
      </w:r>
      <w:r w:rsidRPr="00612D19">
        <w:rPr>
          <w:rStyle w:val="CdigoHTML"/>
          <w:color w:val="FFFFFF"/>
          <w:szCs w:val="22"/>
          <w:lang w:val="en-US"/>
        </w:rPr>
        <w:t xml:space="preserve"> </w:t>
      </w:r>
      <w:proofErr w:type="gramStart"/>
      <w:r w:rsidRPr="00612D19">
        <w:rPr>
          <w:rStyle w:val="CdigoHTML"/>
          <w:color w:val="FFFFFF"/>
          <w:szCs w:val="22"/>
          <w:lang w:val="en-US"/>
        </w:rPr>
        <w:t>It</w:t>
      </w:r>
      <w:proofErr w:type="gramEnd"/>
      <w:r w:rsidRPr="00612D19">
        <w:rPr>
          <w:rStyle w:val="CdigoHTML"/>
          <w:color w:val="FFFFFF"/>
          <w:szCs w:val="22"/>
          <w:lang w:val="en-US"/>
        </w:rPr>
        <w:t xml:space="preserve"> should has the word Ironman (4ms)</w:t>
      </w:r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  <w:lang w:val="en-US"/>
        </w:rPr>
      </w:pPr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  <w:lang w:val="en-US"/>
        </w:rPr>
      </w:pPr>
      <w:r w:rsidRPr="00612D19">
        <w:rPr>
          <w:rStyle w:val="CdigoHTML"/>
          <w:color w:val="FFFFFF"/>
          <w:szCs w:val="22"/>
          <w:lang w:val="en-US"/>
        </w:rPr>
        <w:t>Test Suites: 1 passed, 1 total</w:t>
      </w:r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  <w:lang w:val="en-US"/>
        </w:rPr>
      </w:pPr>
      <w:r w:rsidRPr="00612D19">
        <w:rPr>
          <w:rStyle w:val="CdigoHTML"/>
          <w:color w:val="FFFFFF"/>
          <w:szCs w:val="22"/>
          <w:lang w:val="en-US"/>
        </w:rPr>
        <w:t>Tests: 1 passed, 1 total</w:t>
      </w:r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  <w:lang w:val="en-US"/>
        </w:rPr>
      </w:pPr>
      <w:r w:rsidRPr="00612D19">
        <w:rPr>
          <w:rStyle w:val="CdigoHTML"/>
          <w:color w:val="FFFFFF"/>
          <w:szCs w:val="22"/>
          <w:lang w:val="en-US"/>
        </w:rPr>
        <w:t>Snapshots: 0 total</w:t>
      </w:r>
    </w:p>
    <w:p w:rsidR="00612D19" w:rsidRPr="00612D19" w:rsidRDefault="00612D19" w:rsidP="00612D19">
      <w:pPr>
        <w:pStyle w:val="HTMLconformatoprevio"/>
        <w:shd w:val="clear" w:color="auto" w:fill="333333"/>
        <w:rPr>
          <w:rStyle w:val="CdigoHTML"/>
          <w:color w:val="FFFFFF"/>
          <w:szCs w:val="22"/>
          <w:lang w:val="en-US"/>
        </w:rPr>
      </w:pPr>
      <w:r w:rsidRPr="00612D19">
        <w:rPr>
          <w:rStyle w:val="CdigoHTML"/>
          <w:color w:val="FFFFFF"/>
          <w:szCs w:val="22"/>
          <w:lang w:val="en-US"/>
        </w:rPr>
        <w:t>Time: 1.663s</w:t>
      </w:r>
    </w:p>
    <w:p w:rsidR="00612D19" w:rsidRPr="00612D19" w:rsidRDefault="00612D19" w:rsidP="00612D19">
      <w:pPr>
        <w:pStyle w:val="HTMLconformatoprevio"/>
        <w:shd w:val="clear" w:color="auto" w:fill="333333"/>
        <w:rPr>
          <w:rFonts w:ascii="Courier New" w:hAnsi="Courier New" w:cs="Courier New"/>
          <w:color w:val="FFFFFF"/>
          <w:szCs w:val="22"/>
          <w:lang w:val="en-US"/>
        </w:rPr>
      </w:pPr>
      <w:r w:rsidRPr="00612D19">
        <w:rPr>
          <w:rStyle w:val="CdigoHTML"/>
          <w:color w:val="FFFFFF"/>
          <w:szCs w:val="22"/>
          <w:lang w:val="en-US"/>
        </w:rPr>
        <w:t>Ran all test suites.</w:t>
      </w:r>
    </w:p>
    <w:p w:rsidR="00612D19" w:rsidRDefault="00612D19" w:rsidP="00813541">
      <w:pPr>
        <w:rPr>
          <w:lang w:val="en-US"/>
        </w:rPr>
      </w:pPr>
    </w:p>
    <w:p w:rsidR="00225219" w:rsidRDefault="00225219" w:rsidP="00813541">
      <w:pPr>
        <w:rPr>
          <w:lang w:val="en-US"/>
        </w:rPr>
      </w:pPr>
    </w:p>
    <w:p w:rsidR="00225219" w:rsidRDefault="00225219" w:rsidP="00813541">
      <w:pPr>
        <w:rPr>
          <w:lang w:val="en-US"/>
        </w:rPr>
      </w:pPr>
    </w:p>
    <w:p w:rsidR="00225219" w:rsidRDefault="00225219" w:rsidP="00813541">
      <w:pPr>
        <w:rPr>
          <w:lang w:val="en-US"/>
        </w:rPr>
      </w:pPr>
    </w:p>
    <w:p w:rsidR="00225219" w:rsidRDefault="00225219" w:rsidP="00813541">
      <w:pPr>
        <w:rPr>
          <w:lang w:val="en-US"/>
        </w:rPr>
      </w:pPr>
    </w:p>
    <w:p w:rsidR="00225219" w:rsidRDefault="00225219" w:rsidP="00813541">
      <w:pPr>
        <w:rPr>
          <w:lang w:val="en-US"/>
        </w:rPr>
      </w:pPr>
    </w:p>
    <w:p w:rsidR="00225219" w:rsidRDefault="00225219" w:rsidP="00813541">
      <w:pPr>
        <w:rPr>
          <w:lang w:val="en-US"/>
        </w:rPr>
      </w:pPr>
    </w:p>
    <w:p w:rsidR="00225219" w:rsidRDefault="00225219" w:rsidP="00813541">
      <w:pPr>
        <w:rPr>
          <w:lang w:val="en-US"/>
        </w:rPr>
      </w:pPr>
    </w:p>
    <w:p w:rsidR="00225219" w:rsidRDefault="00225219" w:rsidP="00813541">
      <w:pPr>
        <w:rPr>
          <w:lang w:val="en-US"/>
        </w:rPr>
      </w:pPr>
    </w:p>
    <w:p w:rsidR="00225219" w:rsidRDefault="00225219" w:rsidP="00225219">
      <w:pPr>
        <w:pStyle w:val="Ttulo1"/>
      </w:pPr>
      <w:r w:rsidRPr="00225219">
        <w:lastRenderedPageBreak/>
        <w:t>Implementando pruebas para Boolean y Array</w:t>
      </w:r>
    </w:p>
    <w:p w:rsidR="00225219" w:rsidRDefault="00225219" w:rsidP="00EB4695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156200" cy="4000500"/>
            <wp:effectExtent l="0" t="0" r="6350" b="0"/>
            <wp:docPr id="2" name="Imagen 2" descr="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rbon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" t="6117" r="5045" b="6285"/>
                    <a:stretch/>
                  </pic:blipFill>
                  <pic:spPr bwMode="auto">
                    <a:xfrm>
                      <a:off x="0" y="0"/>
                      <a:ext cx="5157223" cy="400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219" w:rsidRDefault="00225219" w:rsidP="0022521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Usamos pruebas unitarias para mejorar la calidad del código en nuestros desarrollos.</w:t>
      </w:r>
      <w:r>
        <w:rPr>
          <w:rFonts w:ascii="Arial" w:hAnsi="Arial" w:cs="Arial"/>
          <w:color w:val="4A4A4A"/>
          <w:sz w:val="21"/>
          <w:szCs w:val="21"/>
        </w:rPr>
        <w:br/>
        <w:t>Es necesario ya que nos permite ver cosas que no vemos en el momento en el que se desarrolla.</w:t>
      </w:r>
      <w:r>
        <w:rPr>
          <w:rFonts w:ascii="Arial" w:hAnsi="Arial" w:cs="Arial"/>
          <w:color w:val="4A4A4A"/>
          <w:sz w:val="21"/>
          <w:szCs w:val="21"/>
        </w:rPr>
        <w:br/>
        <w:t xml:space="preserve">Es bueno usar </w:t>
      </w:r>
      <w:proofErr w:type="spellStart"/>
      <w:r>
        <w:rPr>
          <w:rFonts w:ascii="Arial" w:hAnsi="Arial" w:cs="Arial"/>
          <w:color w:val="4A4A4A"/>
          <w:sz w:val="21"/>
          <w:szCs w:val="21"/>
        </w:rPr>
        <w:t>typescript</w:t>
      </w:r>
      <w:proofErr w:type="spellEnd"/>
      <w:r>
        <w:rPr>
          <w:rFonts w:ascii="Arial" w:hAnsi="Arial" w:cs="Arial"/>
          <w:color w:val="4A4A4A"/>
          <w:sz w:val="21"/>
          <w:szCs w:val="21"/>
        </w:rPr>
        <w:t xml:space="preserve"> sin embargo también podemos aplicarle pruebas para cubrir cosas que no vemos al desarrollar una funcionalidad.</w:t>
      </w:r>
    </w:p>
    <w:p w:rsidR="00225219" w:rsidRDefault="00225219" w:rsidP="0022521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Por ejemplo:</w:t>
      </w:r>
    </w:p>
    <w:p w:rsidR="00225219" w:rsidRDefault="00225219" w:rsidP="0022521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 xml:space="preserve">En este video podemos conocer como probar un </w:t>
      </w:r>
      <w:proofErr w:type="spellStart"/>
      <w:r>
        <w:rPr>
          <w:rFonts w:ascii="Arial" w:hAnsi="Arial" w:cs="Arial"/>
          <w:color w:val="4A4A4A"/>
          <w:sz w:val="21"/>
          <w:szCs w:val="21"/>
        </w:rPr>
        <w:t>callback</w:t>
      </w:r>
      <w:proofErr w:type="spellEnd"/>
      <w:r>
        <w:rPr>
          <w:rFonts w:ascii="Arial" w:hAnsi="Arial" w:cs="Arial"/>
          <w:color w:val="4A4A4A"/>
          <w:sz w:val="21"/>
          <w:szCs w:val="21"/>
        </w:rPr>
        <w:t>, números, booleanos y arreglos también.</w:t>
      </w:r>
    </w:p>
    <w:p w:rsidR="00225219" w:rsidRDefault="00225219" w:rsidP="00813541">
      <w:pPr>
        <w:rPr>
          <w:lang w:val="es-MX"/>
        </w:rPr>
      </w:pPr>
    </w:p>
    <w:p w:rsidR="00225219" w:rsidRPr="00225219" w:rsidRDefault="00225219" w:rsidP="00225219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</w:pPr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 xml:space="preserve">Me hice la misma pregunta cuando comencé a trabajar formalmente, aunque utilizamos otra </w:t>
      </w:r>
      <w:proofErr w:type="spellStart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suit</w:t>
      </w:r>
      <w:proofErr w:type="spellEnd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 xml:space="preserve"> de pruebas, es tedioso después de agregar un </w:t>
      </w:r>
      <w:proofErr w:type="spellStart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feature</w:t>
      </w:r>
      <w:proofErr w:type="spellEnd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 xml:space="preserve"> tener que hacer las pruebas también o viceversa. Con el tiempo me di cuenta que aunque quita tiempo te da muchas ventajas, por ejemplo:</w:t>
      </w:r>
    </w:p>
    <w:p w:rsidR="00225219" w:rsidRPr="00225219" w:rsidRDefault="00225219" w:rsidP="00225219">
      <w:pPr>
        <w:numPr>
          <w:ilvl w:val="0"/>
          <w:numId w:val="23"/>
        </w:numPr>
        <w:shd w:val="clear" w:color="auto" w:fill="FFFFFF"/>
        <w:spacing w:before="0" w:after="0" w:line="240" w:lineRule="auto"/>
        <w:ind w:left="0"/>
        <w:jc w:val="both"/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</w:pPr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Después de modificar código o agregar una nueva característica, corres lo test y estos te ayudan a comprobar que no rompiste alguna otra funcionalidad, así que te sientes más tranquilo.</w:t>
      </w:r>
    </w:p>
    <w:p w:rsidR="00225219" w:rsidRPr="00225219" w:rsidRDefault="00225219" w:rsidP="00225219">
      <w:pPr>
        <w:numPr>
          <w:ilvl w:val="0"/>
          <w:numId w:val="23"/>
        </w:numPr>
        <w:shd w:val="clear" w:color="auto" w:fill="FFFFFF"/>
        <w:spacing w:before="0" w:after="0" w:line="240" w:lineRule="auto"/>
        <w:ind w:left="0"/>
        <w:jc w:val="both"/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</w:pPr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 xml:space="preserve">Por otro lado si tienes algún servicio de integración continua, que por ejemplo corra los </w:t>
      </w:r>
      <w:proofErr w:type="spellStart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tests</w:t>
      </w:r>
      <w:proofErr w:type="spellEnd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 xml:space="preserve"> cada vez que alguien del equipo cree un </w:t>
      </w:r>
      <w:proofErr w:type="spellStart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pull</w:t>
      </w:r>
      <w:proofErr w:type="spellEnd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 xml:space="preserve"> </w:t>
      </w:r>
      <w:proofErr w:type="spellStart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request</w:t>
      </w:r>
      <w:proofErr w:type="spellEnd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 xml:space="preserve">, y que bloquee el PR y no habilite a </w:t>
      </w:r>
      <w:proofErr w:type="spellStart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mergeo</w:t>
      </w:r>
      <w:proofErr w:type="spellEnd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 xml:space="preserve"> hasta que no pasen los test o cumpla con el test </w:t>
      </w:r>
      <w:proofErr w:type="spellStart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covegare</w:t>
      </w:r>
      <w:proofErr w:type="spellEnd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 xml:space="preserve"> acordado por el equipo, te estarás asegurando de introducir menos bugs.</w:t>
      </w:r>
    </w:p>
    <w:p w:rsidR="00225219" w:rsidRPr="00225219" w:rsidRDefault="00225219" w:rsidP="00225219">
      <w:pPr>
        <w:numPr>
          <w:ilvl w:val="0"/>
          <w:numId w:val="23"/>
        </w:numPr>
        <w:shd w:val="clear" w:color="auto" w:fill="FFFFFF"/>
        <w:spacing w:before="0" w:after="0" w:line="240" w:lineRule="auto"/>
        <w:ind w:left="0"/>
        <w:jc w:val="both"/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</w:pPr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 xml:space="preserve">Aunque a veces pueden ser una arma de doble filo, cuando no se testea lo que se debe testear, y resulta que por ejemplo ante algún </w:t>
      </w:r>
      <w:proofErr w:type="spellStart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minimo</w:t>
      </w:r>
      <w:proofErr w:type="spellEnd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 xml:space="preserve"> cambio en la estructura del código más no en su lógica de negocio tengas que cambiar todos los </w:t>
      </w:r>
      <w:proofErr w:type="spellStart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tests</w:t>
      </w:r>
      <w:proofErr w:type="spellEnd"/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.</w:t>
      </w:r>
    </w:p>
    <w:p w:rsidR="00225219" w:rsidRPr="00225219" w:rsidRDefault="00225219" w:rsidP="00225219">
      <w:pPr>
        <w:numPr>
          <w:ilvl w:val="0"/>
          <w:numId w:val="23"/>
        </w:numPr>
        <w:shd w:val="clear" w:color="auto" w:fill="FFFFFF"/>
        <w:spacing w:before="0" w:after="0" w:line="240" w:lineRule="auto"/>
        <w:ind w:left="0"/>
        <w:jc w:val="both"/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</w:pPr>
      <w:r w:rsidRPr="00225219">
        <w:rPr>
          <w:rFonts w:ascii="Arial" w:eastAsia="Times New Roman" w:hAnsi="Arial" w:cs="Arial"/>
          <w:color w:val="4A4A4A"/>
          <w:sz w:val="21"/>
          <w:szCs w:val="21"/>
          <w:lang w:val="es-MX" w:eastAsia="es-MX"/>
        </w:rPr>
        <w:t>En definitiva agregar test a tu proyecto suma seguridad en que tu código hace lo que necesitas.</w:t>
      </w:r>
    </w:p>
    <w:p w:rsidR="00225219" w:rsidRDefault="00225219" w:rsidP="00813541">
      <w:pPr>
        <w:rPr>
          <w:lang w:val="es-MX"/>
        </w:rPr>
      </w:pPr>
    </w:p>
    <w:p w:rsidR="00734B7F" w:rsidRDefault="00734B7F" w:rsidP="00813541">
      <w:pPr>
        <w:rPr>
          <w:lang w:val="es-MX"/>
        </w:rPr>
      </w:pPr>
    </w:p>
    <w:p w:rsidR="00734B7F" w:rsidRDefault="00734B7F" w:rsidP="00813541">
      <w:pPr>
        <w:rPr>
          <w:lang w:val="es-MX"/>
        </w:rPr>
      </w:pPr>
    </w:p>
    <w:p w:rsidR="00734B7F" w:rsidRPr="00734B7F" w:rsidRDefault="00734B7F" w:rsidP="00734B7F">
      <w:pPr>
        <w:pStyle w:val="Ttulo1"/>
      </w:pPr>
      <w:r w:rsidRPr="00734B7F">
        <w:lastRenderedPageBreak/>
        <w:t>Implementando pruebas a promesas</w:t>
      </w:r>
    </w:p>
    <w:p w:rsidR="00734B7F" w:rsidRPr="00734B7F" w:rsidRDefault="00734B7F" w:rsidP="00734B7F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734B7F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Probando promesas .</w:t>
      </w:r>
      <w:proofErr w:type="spellStart"/>
      <w:r w:rsidRPr="00734B7F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then</w:t>
      </w:r>
      <w:proofErr w:type="spellEnd"/>
    </w:p>
    <w:p w:rsidR="00734B7F" w:rsidRPr="00734B7F" w:rsidRDefault="00734B7F" w:rsidP="00734B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test(</w:t>
      </w:r>
      <w:proofErr w:type="gram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</w:t>
      </w:r>
      <w:proofErr w:type="spell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Probar</w:t>
      </w:r>
      <w:proofErr w:type="spell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una</w:t>
      </w:r>
      <w:proofErr w:type="spell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promesa</w:t>
      </w:r>
      <w:proofErr w:type="spell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', ()=&gt; {</w:t>
      </w:r>
    </w:p>
    <w:p w:rsidR="00734B7F" w:rsidRPr="00734B7F" w:rsidRDefault="00734B7F" w:rsidP="00734B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gram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return</w:t>
      </w:r>
      <w:proofErr w:type="gram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reverseString2('</w:t>
      </w:r>
      <w:proofErr w:type="spell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hola</w:t>
      </w:r>
      <w:proofErr w:type="spell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')</w:t>
      </w:r>
    </w:p>
    <w:p w:rsidR="00734B7F" w:rsidRPr="00734B7F" w:rsidRDefault="00734B7F" w:rsidP="00734B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.</w:t>
      </w:r>
      <w:proofErr w:type="gram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then(</w:t>
      </w:r>
      <w:proofErr w:type="gramEnd"/>
      <w:r w:rsidRPr="00734B7F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string</w:t>
      </w: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=&gt; {</w:t>
      </w:r>
    </w:p>
    <w:p w:rsidR="00734B7F" w:rsidRPr="00734B7F" w:rsidRDefault="00734B7F" w:rsidP="00734B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</w:t>
      </w:r>
      <w:proofErr w:type="gram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expect(</w:t>
      </w:r>
      <w:proofErr w:type="gramEnd"/>
      <w:r w:rsidRPr="00734B7F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string</w:t>
      </w: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).</w:t>
      </w:r>
      <w:proofErr w:type="spell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toBe</w:t>
      </w:r>
      <w:proofErr w:type="spell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('</w:t>
      </w:r>
      <w:proofErr w:type="spell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aloh</w:t>
      </w:r>
      <w:proofErr w:type="spell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')</w:t>
      </w:r>
    </w:p>
    <w:p w:rsidR="00734B7F" w:rsidRPr="00734B7F" w:rsidRDefault="00734B7F" w:rsidP="00734B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})</w:t>
      </w:r>
    </w:p>
    <w:p w:rsidR="00734B7F" w:rsidRPr="00734B7F" w:rsidRDefault="00734B7F" w:rsidP="00734B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})</w:t>
      </w:r>
    </w:p>
    <w:p w:rsidR="00734B7F" w:rsidRPr="00734B7F" w:rsidRDefault="00734B7F" w:rsidP="00734B7F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  <w:proofErr w:type="spellStart"/>
      <w:r w:rsidRPr="00734B7F">
        <w:rPr>
          <w:rFonts w:ascii="Arial" w:eastAsia="Times New Roman" w:hAnsi="Arial" w:cs="Arial"/>
          <w:b/>
          <w:bCs/>
          <w:color w:val="4A4A4A"/>
          <w:sz w:val="20"/>
          <w:szCs w:val="20"/>
          <w:lang w:val="en-US" w:eastAsia="es-MX"/>
        </w:rPr>
        <w:t>Probando</w:t>
      </w:r>
      <w:proofErr w:type="spellEnd"/>
      <w:r w:rsidRPr="00734B7F">
        <w:rPr>
          <w:rFonts w:ascii="Arial" w:eastAsia="Times New Roman" w:hAnsi="Arial" w:cs="Arial"/>
          <w:b/>
          <w:bCs/>
          <w:color w:val="4A4A4A"/>
          <w:sz w:val="20"/>
          <w:szCs w:val="20"/>
          <w:lang w:val="en-US" w:eastAsia="es-MX"/>
        </w:rPr>
        <w:t xml:space="preserve"> </w:t>
      </w:r>
      <w:proofErr w:type="spellStart"/>
      <w:r w:rsidRPr="00734B7F">
        <w:rPr>
          <w:rFonts w:ascii="Arial" w:eastAsia="Times New Roman" w:hAnsi="Arial" w:cs="Arial"/>
          <w:b/>
          <w:bCs/>
          <w:color w:val="4A4A4A"/>
          <w:sz w:val="20"/>
          <w:szCs w:val="20"/>
          <w:lang w:val="en-US" w:eastAsia="es-MX"/>
        </w:rPr>
        <w:t>promesa</w:t>
      </w:r>
      <w:proofErr w:type="spellEnd"/>
      <w:r w:rsidRPr="00734B7F">
        <w:rPr>
          <w:rFonts w:ascii="Arial" w:eastAsia="Times New Roman" w:hAnsi="Arial" w:cs="Arial"/>
          <w:b/>
          <w:bCs/>
          <w:color w:val="4A4A4A"/>
          <w:sz w:val="20"/>
          <w:szCs w:val="20"/>
          <w:lang w:val="en-US" w:eastAsia="es-MX"/>
        </w:rPr>
        <w:t xml:space="preserve"> await</w:t>
      </w:r>
    </w:p>
    <w:p w:rsidR="00734B7F" w:rsidRPr="00734B7F" w:rsidRDefault="00734B7F" w:rsidP="00734B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test(</w:t>
      </w:r>
      <w:proofErr w:type="gram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</w:t>
      </w:r>
      <w:proofErr w:type="spell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Probar</w:t>
      </w:r>
      <w:proofErr w:type="spell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async</w:t>
      </w:r>
      <w:proofErr w:type="spell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/await', </w:t>
      </w:r>
      <w:proofErr w:type="spell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async</w:t>
      </w:r>
      <w:proofErr w:type="spell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()=&gt;{</w:t>
      </w:r>
    </w:p>
    <w:p w:rsidR="00734B7F" w:rsidRPr="00734B7F" w:rsidRDefault="00734B7F" w:rsidP="00734B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string = await reverseString2('</w:t>
      </w:r>
      <w:proofErr w:type="spell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hola</w:t>
      </w:r>
      <w:proofErr w:type="spell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')</w:t>
      </w:r>
      <w:r w:rsidRPr="00734B7F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;</w:t>
      </w:r>
    </w:p>
    <w:p w:rsidR="00734B7F" w:rsidRPr="00734B7F" w:rsidRDefault="00734B7F" w:rsidP="00734B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expect</w:t>
      </w:r>
      <w:proofErr w:type="spell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</w:t>
      </w:r>
      <w:proofErr w:type="spellStart"/>
      <w:proofErr w:type="gramEnd"/>
      <w:r w:rsidRPr="00734B7F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string</w:t>
      </w:r>
      <w:proofErr w:type="spell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).</w:t>
      </w:r>
      <w:proofErr w:type="spell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toBe</w:t>
      </w:r>
      <w:proofErr w:type="spell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('</w:t>
      </w:r>
      <w:proofErr w:type="spell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aloh</w:t>
      </w:r>
      <w:proofErr w:type="spell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')</w:t>
      </w:r>
    </w:p>
    <w:p w:rsidR="00734B7F" w:rsidRPr="00734B7F" w:rsidRDefault="00734B7F" w:rsidP="00734B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})</w:t>
      </w:r>
    </w:p>
    <w:p w:rsidR="00734B7F" w:rsidRPr="00734B7F" w:rsidRDefault="00734B7F" w:rsidP="00734B7F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734B7F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Correr algo antes y después de nuestras pruebas</w:t>
      </w:r>
    </w:p>
    <w:p w:rsidR="00734B7F" w:rsidRPr="00734B7F" w:rsidRDefault="00734B7F" w:rsidP="00734B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proofErr w:type="gram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afterEach</w:t>
      </w:r>
      <w:proofErr w:type="spellEnd"/>
      <w:proofErr w:type="gram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( () =&gt; </w:t>
      </w:r>
      <w:r w:rsidRPr="00734B7F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console</w:t>
      </w: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.log(</w:t>
      </w:r>
      <w:r w:rsidRPr="00734B7F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</w:t>
      </w:r>
      <w:proofErr w:type="spellStart"/>
      <w:r w:rsidRPr="00734B7F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Despues</w:t>
      </w:r>
      <w:proofErr w:type="spellEnd"/>
      <w:r w:rsidRPr="00734B7F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 xml:space="preserve"> de cada prueba'</w:t>
      </w: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 );</w:t>
      </w:r>
    </w:p>
    <w:p w:rsidR="00734B7F" w:rsidRPr="00734B7F" w:rsidRDefault="00734B7F" w:rsidP="00734B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proofErr w:type="gram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afterAll</w:t>
      </w:r>
      <w:proofErr w:type="spellEnd"/>
      <w:proofErr w:type="gram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( () =&gt; </w:t>
      </w:r>
      <w:r w:rsidRPr="00734B7F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console</w:t>
      </w: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.log(</w:t>
      </w:r>
      <w:r w:rsidRPr="00734B7F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</w:t>
      </w:r>
      <w:proofErr w:type="spellStart"/>
      <w:r w:rsidRPr="00734B7F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Despues</w:t>
      </w:r>
      <w:proofErr w:type="spellEnd"/>
      <w:r w:rsidRPr="00734B7F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 xml:space="preserve"> de todas las pruebas'</w:t>
      </w: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 );</w:t>
      </w:r>
    </w:p>
    <w:p w:rsidR="00734B7F" w:rsidRPr="00734B7F" w:rsidRDefault="00734B7F" w:rsidP="00734B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proofErr w:type="gram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beforeEach</w:t>
      </w:r>
      <w:proofErr w:type="spellEnd"/>
      <w:proofErr w:type="gram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( () =&gt; </w:t>
      </w:r>
      <w:r w:rsidRPr="00734B7F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console</w:t>
      </w: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.log(</w:t>
      </w:r>
      <w:r w:rsidRPr="00734B7F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'antes de cada prueba'</w:t>
      </w: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 );</w:t>
      </w:r>
    </w:p>
    <w:p w:rsidR="00734B7F" w:rsidRPr="00734B7F" w:rsidRDefault="00734B7F" w:rsidP="00734B7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proofErr w:type="gramStart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beforeAll</w:t>
      </w:r>
      <w:proofErr w:type="spellEnd"/>
      <w:proofErr w:type="gramEnd"/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( () =&gt; </w:t>
      </w:r>
      <w:r w:rsidRPr="00734B7F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console</w:t>
      </w: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.log(</w:t>
      </w:r>
      <w:r w:rsidRPr="00734B7F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'antes de todas las pruebas'</w:t>
      </w:r>
      <w:r w:rsidRPr="00734B7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 );</w:t>
      </w:r>
    </w:p>
    <w:p w:rsidR="00734B7F" w:rsidRDefault="00734B7F" w:rsidP="00813541">
      <w:pPr>
        <w:rPr>
          <w:lang w:val="es-MX"/>
        </w:rPr>
      </w:pPr>
    </w:p>
    <w:p w:rsidR="00A435B3" w:rsidRDefault="00A435B3" w:rsidP="00813541">
      <w:pPr>
        <w:rPr>
          <w:lang w:val="es-MX"/>
        </w:rPr>
      </w:pPr>
    </w:p>
    <w:p w:rsidR="00A435B3" w:rsidRDefault="00A435B3" w:rsidP="00813541">
      <w:pPr>
        <w:rPr>
          <w:lang w:val="es-MX"/>
        </w:rPr>
      </w:pPr>
    </w:p>
    <w:p w:rsidR="001977DD" w:rsidRDefault="001977DD" w:rsidP="00813541">
      <w:pPr>
        <w:rPr>
          <w:lang w:val="es-MX"/>
        </w:rPr>
      </w:pPr>
    </w:p>
    <w:p w:rsidR="00A435B3" w:rsidRPr="00957729" w:rsidRDefault="00A435B3" w:rsidP="00A435B3">
      <w:pPr>
        <w:pStyle w:val="Ttulo1"/>
        <w:rPr>
          <w:lang w:val="en-US"/>
        </w:rPr>
      </w:pPr>
      <w:r w:rsidRPr="00957729">
        <w:rPr>
          <w:lang w:val="en-US"/>
        </w:rPr>
        <w:t>WATCH Y COVERAGE</w:t>
      </w:r>
    </w:p>
    <w:p w:rsidR="00A435B3" w:rsidRPr="00957729" w:rsidRDefault="00A435B3" w:rsidP="00A435B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lang w:val="en-US"/>
        </w:rPr>
      </w:pPr>
      <w:r w:rsidRPr="00957729">
        <w:rPr>
          <w:rFonts w:ascii="Arial" w:hAnsi="Arial" w:cs="Arial"/>
          <w:color w:val="4A4A4A"/>
          <w:lang w:val="en-US"/>
        </w:rPr>
        <w:t>index.js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spellStart"/>
      <w:proofErr w:type="gramStart"/>
      <w:r w:rsidRPr="00A435B3">
        <w:rPr>
          <w:rStyle w:val="hljs-keyword"/>
          <w:b/>
          <w:bCs/>
          <w:color w:val="F92672"/>
          <w:lang w:val="en-US"/>
        </w:rPr>
        <w:t>const</w:t>
      </w:r>
      <w:proofErr w:type="spellEnd"/>
      <w:proofErr w:type="gramEnd"/>
      <w:r w:rsidRPr="00A435B3">
        <w:rPr>
          <w:rStyle w:val="CdigoHTML"/>
          <w:color w:val="FFFFFF"/>
          <w:lang w:val="en-US"/>
        </w:rPr>
        <w:t xml:space="preserve"> videogames = [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 xml:space="preserve">  </w:t>
      </w:r>
      <w:r w:rsidRPr="00A435B3">
        <w:rPr>
          <w:rStyle w:val="hljs-string"/>
          <w:color w:val="A6E22E"/>
          <w:lang w:val="en-US"/>
        </w:rPr>
        <w:t>"</w:t>
      </w:r>
      <w:proofErr w:type="spellStart"/>
      <w:r w:rsidRPr="00A435B3">
        <w:rPr>
          <w:rStyle w:val="hljs-string"/>
          <w:color w:val="A6E22E"/>
          <w:lang w:val="en-US"/>
        </w:rPr>
        <w:t>Sekiro</w:t>
      </w:r>
      <w:proofErr w:type="spellEnd"/>
      <w:r w:rsidRPr="00A435B3">
        <w:rPr>
          <w:rStyle w:val="hljs-string"/>
          <w:color w:val="A6E22E"/>
          <w:lang w:val="en-US"/>
        </w:rPr>
        <w:t>"</w:t>
      </w:r>
      <w:r w:rsidRPr="00A435B3">
        <w:rPr>
          <w:rStyle w:val="CdigoHTML"/>
          <w:color w:val="FFFFFF"/>
          <w:lang w:val="en-US"/>
        </w:rPr>
        <w:t>,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 xml:space="preserve">  </w:t>
      </w:r>
      <w:r w:rsidRPr="00A435B3">
        <w:rPr>
          <w:rStyle w:val="hljs-string"/>
          <w:color w:val="A6E22E"/>
          <w:lang w:val="en-US"/>
        </w:rPr>
        <w:t>"Call of Duty"</w:t>
      </w:r>
      <w:r w:rsidRPr="00A435B3">
        <w:rPr>
          <w:rStyle w:val="CdigoHTML"/>
          <w:color w:val="FFFFFF"/>
          <w:lang w:val="en-US"/>
        </w:rPr>
        <w:t>,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 xml:space="preserve">  </w:t>
      </w:r>
      <w:r w:rsidRPr="00A435B3">
        <w:rPr>
          <w:rStyle w:val="hljs-string"/>
          <w:color w:val="A6E22E"/>
          <w:lang w:val="en-US"/>
        </w:rPr>
        <w:t>"Death Stranding"</w:t>
      </w:r>
      <w:r w:rsidRPr="00A435B3">
        <w:rPr>
          <w:rStyle w:val="CdigoHTML"/>
          <w:color w:val="FFFFFF"/>
          <w:lang w:val="en-US"/>
        </w:rPr>
        <w:t>,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 xml:space="preserve">  </w:t>
      </w:r>
      <w:r w:rsidRPr="00A435B3">
        <w:rPr>
          <w:rStyle w:val="hljs-string"/>
          <w:color w:val="A6E22E"/>
          <w:lang w:val="en-US"/>
        </w:rPr>
        <w:t>"Gears 5"</w:t>
      </w:r>
      <w:r w:rsidRPr="00A435B3">
        <w:rPr>
          <w:rStyle w:val="CdigoHTML"/>
          <w:color w:val="FFFFFF"/>
          <w:lang w:val="en-US"/>
        </w:rPr>
        <w:t>,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 xml:space="preserve">  </w:t>
      </w:r>
      <w:r w:rsidRPr="00A435B3">
        <w:rPr>
          <w:rStyle w:val="hljs-string"/>
          <w:color w:val="A6E22E"/>
          <w:lang w:val="en-US"/>
        </w:rPr>
        <w:t>"Devil May Cry"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>];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spellStart"/>
      <w:proofErr w:type="gramStart"/>
      <w:r w:rsidRPr="00A435B3">
        <w:rPr>
          <w:rStyle w:val="hljs-keyword"/>
          <w:b/>
          <w:bCs/>
          <w:color w:val="F92672"/>
          <w:lang w:val="en-US"/>
        </w:rPr>
        <w:t>const</w:t>
      </w:r>
      <w:proofErr w:type="spellEnd"/>
      <w:proofErr w:type="gramEnd"/>
      <w:r w:rsidRPr="00A435B3">
        <w:rPr>
          <w:rStyle w:val="CdigoHTML"/>
          <w:color w:val="FFFFFF"/>
          <w:lang w:val="en-US"/>
        </w:rPr>
        <w:t xml:space="preserve"> </w:t>
      </w:r>
      <w:proofErr w:type="spellStart"/>
      <w:r w:rsidRPr="00A435B3">
        <w:rPr>
          <w:rStyle w:val="CdigoHTML"/>
          <w:color w:val="FFFFFF"/>
          <w:lang w:val="en-US"/>
        </w:rPr>
        <w:t>randomString</w:t>
      </w:r>
      <w:proofErr w:type="spellEnd"/>
      <w:r w:rsidRPr="00A435B3">
        <w:rPr>
          <w:rStyle w:val="CdigoHTML"/>
          <w:color w:val="FFFFFF"/>
          <w:lang w:val="en-US"/>
        </w:rPr>
        <w:t xml:space="preserve"> = () =&gt; {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 xml:space="preserve">  </w:t>
      </w:r>
      <w:proofErr w:type="spellStart"/>
      <w:proofErr w:type="gramStart"/>
      <w:r w:rsidRPr="00A435B3">
        <w:rPr>
          <w:rStyle w:val="hljs-keyword"/>
          <w:b/>
          <w:bCs/>
          <w:color w:val="F92672"/>
          <w:lang w:val="en-US"/>
        </w:rPr>
        <w:t>const</w:t>
      </w:r>
      <w:proofErr w:type="spellEnd"/>
      <w:proofErr w:type="gramEnd"/>
      <w:r w:rsidRPr="00A435B3">
        <w:rPr>
          <w:rStyle w:val="CdigoHTML"/>
          <w:color w:val="FFFFFF"/>
          <w:lang w:val="en-US"/>
        </w:rPr>
        <w:t xml:space="preserve"> string = videogames[</w:t>
      </w:r>
      <w:proofErr w:type="spellStart"/>
      <w:r w:rsidRPr="00A435B3">
        <w:rPr>
          <w:rStyle w:val="hljs-builtin"/>
          <w:color w:val="A6E22E"/>
          <w:lang w:val="en-US"/>
        </w:rPr>
        <w:t>Math</w:t>
      </w:r>
      <w:r w:rsidRPr="00A435B3">
        <w:rPr>
          <w:rStyle w:val="CdigoHTML"/>
          <w:color w:val="FFFFFF"/>
          <w:lang w:val="en-US"/>
        </w:rPr>
        <w:t>.floor</w:t>
      </w:r>
      <w:proofErr w:type="spellEnd"/>
      <w:r w:rsidRPr="00A435B3">
        <w:rPr>
          <w:rStyle w:val="CdigoHTML"/>
          <w:color w:val="FFFFFF"/>
          <w:lang w:val="en-US"/>
        </w:rPr>
        <w:t>(</w:t>
      </w:r>
      <w:proofErr w:type="spellStart"/>
      <w:r w:rsidRPr="00A435B3">
        <w:rPr>
          <w:rStyle w:val="hljs-builtin"/>
          <w:color w:val="A6E22E"/>
          <w:lang w:val="en-US"/>
        </w:rPr>
        <w:t>Math</w:t>
      </w:r>
      <w:r w:rsidRPr="00A435B3">
        <w:rPr>
          <w:rStyle w:val="CdigoHTML"/>
          <w:color w:val="FFFFFF"/>
          <w:lang w:val="en-US"/>
        </w:rPr>
        <w:t>.random</w:t>
      </w:r>
      <w:proofErr w:type="spellEnd"/>
      <w:r w:rsidRPr="00A435B3">
        <w:rPr>
          <w:rStyle w:val="CdigoHTML"/>
          <w:color w:val="FFFFFF"/>
          <w:lang w:val="en-US"/>
        </w:rPr>
        <w:t xml:space="preserve">() * </w:t>
      </w:r>
      <w:proofErr w:type="spellStart"/>
      <w:r w:rsidRPr="00A435B3">
        <w:rPr>
          <w:rStyle w:val="CdigoHTML"/>
          <w:color w:val="FFFFFF"/>
          <w:lang w:val="en-US"/>
        </w:rPr>
        <w:t>videogames.length</w:t>
      </w:r>
      <w:proofErr w:type="spellEnd"/>
      <w:r w:rsidRPr="00A435B3">
        <w:rPr>
          <w:rStyle w:val="CdigoHTML"/>
          <w:color w:val="FFFFFF"/>
          <w:lang w:val="en-US"/>
        </w:rPr>
        <w:t>)];</w:t>
      </w:r>
    </w:p>
    <w:p w:rsidR="00A435B3" w:rsidRPr="00694CA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 xml:space="preserve">  </w:t>
      </w:r>
      <w:proofErr w:type="gramStart"/>
      <w:r w:rsidRPr="00694CA3">
        <w:rPr>
          <w:rStyle w:val="hljs-keyword"/>
          <w:b/>
          <w:bCs/>
          <w:color w:val="F92672"/>
          <w:lang w:val="en-US"/>
        </w:rPr>
        <w:t>return</w:t>
      </w:r>
      <w:proofErr w:type="gramEnd"/>
      <w:r w:rsidRPr="00694CA3">
        <w:rPr>
          <w:rStyle w:val="CdigoHTML"/>
          <w:color w:val="FFFFFF"/>
          <w:lang w:val="en-US"/>
        </w:rPr>
        <w:t xml:space="preserve"> string;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>};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spellStart"/>
      <w:r w:rsidRPr="00A435B3">
        <w:rPr>
          <w:rStyle w:val="hljs-builtin"/>
          <w:color w:val="A6E22E"/>
          <w:lang w:val="en-US"/>
        </w:rPr>
        <w:t>module</w:t>
      </w:r>
      <w:r w:rsidRPr="00A435B3">
        <w:rPr>
          <w:rStyle w:val="CdigoHTML"/>
          <w:color w:val="FFFFFF"/>
          <w:lang w:val="en-US"/>
        </w:rPr>
        <w:t>.exports</w:t>
      </w:r>
      <w:proofErr w:type="spellEnd"/>
      <w:r w:rsidRPr="00A435B3">
        <w:rPr>
          <w:rStyle w:val="CdigoHTML"/>
          <w:color w:val="FFFFFF"/>
          <w:lang w:val="en-US"/>
        </w:rPr>
        <w:t xml:space="preserve"> = </w:t>
      </w:r>
      <w:proofErr w:type="spellStart"/>
      <w:r w:rsidRPr="00A435B3">
        <w:rPr>
          <w:rStyle w:val="CdigoHTML"/>
          <w:color w:val="FFFFFF"/>
          <w:lang w:val="en-US"/>
        </w:rPr>
        <w:t>randomString</w:t>
      </w:r>
      <w:proofErr w:type="spellEnd"/>
      <w:r w:rsidRPr="00A435B3">
        <w:rPr>
          <w:rStyle w:val="CdigoHTML"/>
          <w:color w:val="FFFFFF"/>
          <w:lang w:val="en-US"/>
        </w:rPr>
        <w:t>;</w:t>
      </w:r>
    </w:p>
    <w:p w:rsidR="00A435B3" w:rsidRPr="00A435B3" w:rsidRDefault="00A435B3" w:rsidP="00A435B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lang w:val="en-US"/>
        </w:rPr>
      </w:pPr>
      <w:r w:rsidRPr="00A435B3">
        <w:rPr>
          <w:rFonts w:ascii="Arial" w:hAnsi="Arial" w:cs="Arial"/>
          <w:color w:val="4A4A4A"/>
          <w:lang w:val="en-US"/>
        </w:rPr>
        <w:t>index.test.js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spellStart"/>
      <w:proofErr w:type="gramStart"/>
      <w:r w:rsidRPr="00A435B3">
        <w:rPr>
          <w:rStyle w:val="hljs-keyword"/>
          <w:b/>
          <w:bCs/>
          <w:color w:val="F92672"/>
          <w:lang w:val="en-US"/>
        </w:rPr>
        <w:t>const</w:t>
      </w:r>
      <w:proofErr w:type="spellEnd"/>
      <w:proofErr w:type="gramEnd"/>
      <w:r w:rsidRPr="00A435B3">
        <w:rPr>
          <w:rStyle w:val="CdigoHTML"/>
          <w:color w:val="FFFFFF"/>
          <w:lang w:val="en-US"/>
        </w:rPr>
        <w:t xml:space="preserve"> </w:t>
      </w:r>
      <w:proofErr w:type="spellStart"/>
      <w:r w:rsidRPr="00A435B3">
        <w:rPr>
          <w:rStyle w:val="CdigoHTML"/>
          <w:color w:val="FFFFFF"/>
          <w:lang w:val="en-US"/>
        </w:rPr>
        <w:t>randomStrings</w:t>
      </w:r>
      <w:proofErr w:type="spellEnd"/>
      <w:r w:rsidRPr="00A435B3">
        <w:rPr>
          <w:rStyle w:val="CdigoHTML"/>
          <w:color w:val="FFFFFF"/>
          <w:lang w:val="en-US"/>
        </w:rPr>
        <w:t xml:space="preserve"> = </w:t>
      </w:r>
      <w:r w:rsidRPr="00A435B3">
        <w:rPr>
          <w:rStyle w:val="hljs-builtin"/>
          <w:color w:val="A6E22E"/>
          <w:lang w:val="en-US"/>
        </w:rPr>
        <w:t>require</w:t>
      </w:r>
      <w:r w:rsidRPr="00A435B3">
        <w:rPr>
          <w:rStyle w:val="CdigoHTML"/>
          <w:color w:val="FFFFFF"/>
          <w:lang w:val="en-US"/>
        </w:rPr>
        <w:t>(</w:t>
      </w:r>
      <w:r w:rsidRPr="00A435B3">
        <w:rPr>
          <w:rStyle w:val="hljs-string"/>
          <w:color w:val="A6E22E"/>
          <w:lang w:val="en-US"/>
        </w:rPr>
        <w:t>"../index"</w:t>
      </w:r>
      <w:r w:rsidRPr="00A435B3">
        <w:rPr>
          <w:rStyle w:val="CdigoHTML"/>
          <w:color w:val="FFFFFF"/>
          <w:lang w:val="en-US"/>
        </w:rPr>
        <w:t>);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gramStart"/>
      <w:r w:rsidRPr="00A435B3">
        <w:rPr>
          <w:rStyle w:val="CdigoHTML"/>
          <w:color w:val="FFFFFF"/>
          <w:lang w:val="en-US"/>
        </w:rPr>
        <w:t>test(</w:t>
      </w:r>
      <w:proofErr w:type="gramEnd"/>
      <w:r w:rsidRPr="00A435B3">
        <w:rPr>
          <w:rStyle w:val="hljs-string"/>
          <w:color w:val="A6E22E"/>
          <w:lang w:val="en-US"/>
        </w:rPr>
        <w:t>"It should return a string"</w:t>
      </w:r>
      <w:r w:rsidRPr="00A435B3">
        <w:rPr>
          <w:rStyle w:val="CdigoHTML"/>
          <w:color w:val="FFFFFF"/>
          <w:lang w:val="en-US"/>
        </w:rPr>
        <w:t>, () =&gt; {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 xml:space="preserve">  </w:t>
      </w:r>
      <w:proofErr w:type="gramStart"/>
      <w:r w:rsidRPr="00A435B3">
        <w:rPr>
          <w:rStyle w:val="CdigoHTML"/>
          <w:color w:val="FFFFFF"/>
          <w:lang w:val="en-US"/>
        </w:rPr>
        <w:t>expect(</w:t>
      </w:r>
      <w:proofErr w:type="spellStart"/>
      <w:proofErr w:type="gramEnd"/>
      <w:r w:rsidRPr="00A435B3">
        <w:rPr>
          <w:rStyle w:val="hljs-keyword"/>
          <w:b/>
          <w:bCs/>
          <w:color w:val="F92672"/>
          <w:lang w:val="en-US"/>
        </w:rPr>
        <w:t>typeof</w:t>
      </w:r>
      <w:proofErr w:type="spellEnd"/>
      <w:r w:rsidRPr="00A435B3">
        <w:rPr>
          <w:rStyle w:val="CdigoHTML"/>
          <w:color w:val="FFFFFF"/>
          <w:lang w:val="en-US"/>
        </w:rPr>
        <w:t xml:space="preserve"> </w:t>
      </w:r>
      <w:proofErr w:type="spellStart"/>
      <w:r w:rsidRPr="00A435B3">
        <w:rPr>
          <w:rStyle w:val="CdigoHTML"/>
          <w:color w:val="FFFFFF"/>
          <w:lang w:val="en-US"/>
        </w:rPr>
        <w:t>randomStrings</w:t>
      </w:r>
      <w:proofErr w:type="spellEnd"/>
      <w:r w:rsidRPr="00A435B3">
        <w:rPr>
          <w:rStyle w:val="CdigoHTML"/>
          <w:color w:val="FFFFFF"/>
          <w:lang w:val="en-US"/>
        </w:rPr>
        <w:t>()).</w:t>
      </w:r>
      <w:proofErr w:type="spellStart"/>
      <w:r w:rsidRPr="00A435B3">
        <w:rPr>
          <w:rStyle w:val="CdigoHTML"/>
          <w:color w:val="FFFFFF"/>
          <w:lang w:val="en-US"/>
        </w:rPr>
        <w:t>toBe</w:t>
      </w:r>
      <w:proofErr w:type="spellEnd"/>
      <w:r w:rsidRPr="00A435B3">
        <w:rPr>
          <w:rStyle w:val="CdigoHTML"/>
          <w:color w:val="FFFFFF"/>
          <w:lang w:val="en-US"/>
        </w:rPr>
        <w:t>(</w:t>
      </w:r>
      <w:r w:rsidRPr="00A435B3">
        <w:rPr>
          <w:rStyle w:val="hljs-string"/>
          <w:color w:val="A6E22E"/>
          <w:lang w:val="en-US"/>
        </w:rPr>
        <w:t>"string"</w:t>
      </w:r>
      <w:r w:rsidRPr="00A435B3">
        <w:rPr>
          <w:rStyle w:val="CdigoHTML"/>
          <w:color w:val="FFFFFF"/>
          <w:lang w:val="en-US"/>
        </w:rPr>
        <w:t>);</w:t>
      </w:r>
    </w:p>
    <w:p w:rsid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});</w:t>
      </w:r>
    </w:p>
    <w:p w:rsidR="00A435B3" w:rsidRDefault="00A435B3" w:rsidP="00A435B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Haciendo uso de </w:t>
      </w:r>
      <w:proofErr w:type="spellStart"/>
      <w:r>
        <w:rPr>
          <w:rFonts w:ascii="Arial" w:hAnsi="Arial" w:cs="Arial"/>
          <w:color w:val="4A4A4A"/>
        </w:rPr>
        <w:t>jest</w:t>
      </w:r>
      <w:proofErr w:type="spellEnd"/>
      <w:r>
        <w:rPr>
          <w:rFonts w:ascii="Arial" w:hAnsi="Arial" w:cs="Arial"/>
          <w:color w:val="4A4A4A"/>
        </w:rPr>
        <w:t xml:space="preserve"> podemos hacer test a un solo archivo, esto lo hacemos con el siguiente comando: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gramStart"/>
      <w:r w:rsidRPr="00A435B3">
        <w:rPr>
          <w:rStyle w:val="CdigoHTML"/>
          <w:color w:val="FFFFFF"/>
          <w:lang w:val="en-US"/>
        </w:rPr>
        <w:t>jest</w:t>
      </w:r>
      <w:proofErr w:type="gramEnd"/>
      <w:r w:rsidRPr="00A435B3">
        <w:rPr>
          <w:rStyle w:val="CdigoHTML"/>
          <w:color w:val="FFFFFF"/>
          <w:lang w:val="en-US"/>
        </w:rPr>
        <w:t xml:space="preserve"> </w:t>
      </w:r>
      <w:proofErr w:type="spellStart"/>
      <w:r w:rsidRPr="00A435B3">
        <w:rPr>
          <w:rStyle w:val="CdigoHTML"/>
          <w:color w:val="FFFFFF"/>
          <w:lang w:val="en-US"/>
        </w:rPr>
        <w:t>src</w:t>
      </w:r>
      <w:proofErr w:type="spellEnd"/>
      <w:r w:rsidRPr="00A435B3">
        <w:rPr>
          <w:rStyle w:val="CdigoHTML"/>
          <w:color w:val="FFFFFF"/>
          <w:lang w:val="en-US"/>
        </w:rPr>
        <w:t>/__</w:t>
      </w:r>
      <w:r w:rsidRPr="00A435B3">
        <w:rPr>
          <w:rStyle w:val="hljs-builtin"/>
          <w:color w:val="A6E22E"/>
          <w:lang w:val="en-US"/>
        </w:rPr>
        <w:t>test</w:t>
      </w:r>
      <w:r w:rsidRPr="00A435B3">
        <w:rPr>
          <w:rStyle w:val="CdigoHTML"/>
          <w:color w:val="FFFFFF"/>
          <w:lang w:val="en-US"/>
        </w:rPr>
        <w:t>__/index.test.js</w:t>
      </w:r>
    </w:p>
    <w:p w:rsidR="00A435B3" w:rsidRDefault="00A435B3" w:rsidP="00A435B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Para evitar errores tenemos que instalar </w:t>
      </w:r>
      <w:proofErr w:type="spellStart"/>
      <w:r>
        <w:rPr>
          <w:rFonts w:ascii="Arial" w:hAnsi="Arial" w:cs="Arial"/>
          <w:color w:val="4A4A4A"/>
        </w:rPr>
        <w:t>jest</w:t>
      </w:r>
      <w:proofErr w:type="spellEnd"/>
      <w:r>
        <w:rPr>
          <w:rFonts w:ascii="Arial" w:hAnsi="Arial" w:cs="Arial"/>
          <w:color w:val="4A4A4A"/>
        </w:rPr>
        <w:t xml:space="preserve"> de forma global.</w:t>
      </w:r>
      <w:r>
        <w:rPr>
          <w:rFonts w:ascii="Arial" w:hAnsi="Arial" w:cs="Arial"/>
          <w:color w:val="4A4A4A"/>
        </w:rPr>
        <w:br/>
        <w:t>En Mac seria:</w:t>
      </w:r>
    </w:p>
    <w:p w:rsid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</w:rPr>
      </w:pPr>
      <w:proofErr w:type="gramStart"/>
      <w:r>
        <w:rPr>
          <w:rStyle w:val="CdigoHTML"/>
          <w:color w:val="FFFFFF"/>
        </w:rPr>
        <w:lastRenderedPageBreak/>
        <w:t>sudo</w:t>
      </w:r>
      <w:proofErr w:type="gram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npm</w:t>
      </w:r>
      <w:proofErr w:type="spellEnd"/>
      <w:r>
        <w:rPr>
          <w:rStyle w:val="CdigoHTML"/>
          <w:color w:val="FFFFFF"/>
        </w:rPr>
        <w:t xml:space="preserve"> i -g </w:t>
      </w:r>
      <w:proofErr w:type="spellStart"/>
      <w:r>
        <w:rPr>
          <w:rStyle w:val="CdigoHTML"/>
          <w:color w:val="FFFFFF"/>
        </w:rPr>
        <w:t>jest</w:t>
      </w:r>
      <w:proofErr w:type="spellEnd"/>
    </w:p>
    <w:p w:rsidR="00A435B3" w:rsidRDefault="00A435B3" w:rsidP="00A435B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Con describe creamos un suite en el cual podemos correr muchos test y mantenerlos mejor organizados.</w:t>
      </w:r>
    </w:p>
    <w:p w:rsidR="00A435B3" w:rsidRPr="00A435B3" w:rsidRDefault="00A435B3" w:rsidP="00A435B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lang w:val="en-US"/>
        </w:rPr>
      </w:pPr>
      <w:r w:rsidRPr="00A435B3">
        <w:rPr>
          <w:rFonts w:ascii="Arial" w:hAnsi="Arial" w:cs="Arial"/>
          <w:color w:val="4A4A4A"/>
          <w:lang w:val="en-US"/>
        </w:rPr>
        <w:t>index.test.js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spellStart"/>
      <w:proofErr w:type="gramStart"/>
      <w:r w:rsidRPr="00A435B3">
        <w:rPr>
          <w:rStyle w:val="hljs-keyword"/>
          <w:b/>
          <w:bCs/>
          <w:color w:val="F92672"/>
          <w:lang w:val="en-US"/>
        </w:rPr>
        <w:t>const</w:t>
      </w:r>
      <w:proofErr w:type="spellEnd"/>
      <w:proofErr w:type="gramEnd"/>
      <w:r w:rsidRPr="00A435B3">
        <w:rPr>
          <w:rStyle w:val="CdigoHTML"/>
          <w:color w:val="FFFFFF"/>
          <w:lang w:val="en-US"/>
        </w:rPr>
        <w:t xml:space="preserve"> </w:t>
      </w:r>
      <w:proofErr w:type="spellStart"/>
      <w:r w:rsidRPr="00A435B3">
        <w:rPr>
          <w:rStyle w:val="CdigoHTML"/>
          <w:color w:val="FFFFFF"/>
          <w:lang w:val="en-US"/>
        </w:rPr>
        <w:t>randomStrings</w:t>
      </w:r>
      <w:proofErr w:type="spellEnd"/>
      <w:r w:rsidRPr="00A435B3">
        <w:rPr>
          <w:rStyle w:val="CdigoHTML"/>
          <w:color w:val="FFFFFF"/>
          <w:lang w:val="en-US"/>
        </w:rPr>
        <w:t xml:space="preserve"> = </w:t>
      </w:r>
      <w:r w:rsidRPr="00A435B3">
        <w:rPr>
          <w:rStyle w:val="hljs-builtin"/>
          <w:color w:val="A6E22E"/>
          <w:lang w:val="en-US"/>
        </w:rPr>
        <w:t>require</w:t>
      </w:r>
      <w:r w:rsidRPr="00A435B3">
        <w:rPr>
          <w:rStyle w:val="CdigoHTML"/>
          <w:color w:val="FFFFFF"/>
          <w:lang w:val="en-US"/>
        </w:rPr>
        <w:t>(</w:t>
      </w:r>
      <w:r w:rsidRPr="00A435B3">
        <w:rPr>
          <w:rStyle w:val="hljs-string"/>
          <w:color w:val="A6E22E"/>
          <w:lang w:val="en-US"/>
        </w:rPr>
        <w:t>"../index"</w:t>
      </w:r>
      <w:r w:rsidRPr="00A435B3">
        <w:rPr>
          <w:rStyle w:val="CdigoHTML"/>
          <w:color w:val="FFFFFF"/>
          <w:lang w:val="en-US"/>
        </w:rPr>
        <w:t>);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gramStart"/>
      <w:r w:rsidRPr="00A435B3">
        <w:rPr>
          <w:rStyle w:val="CdigoHTML"/>
          <w:color w:val="FFFFFF"/>
          <w:lang w:val="en-US"/>
        </w:rPr>
        <w:t>describe(</w:t>
      </w:r>
      <w:proofErr w:type="gramEnd"/>
      <w:r w:rsidRPr="00A435B3">
        <w:rPr>
          <w:rStyle w:val="hljs-string"/>
          <w:color w:val="A6E22E"/>
          <w:lang w:val="en-US"/>
        </w:rPr>
        <w:t xml:space="preserve">"Test </w:t>
      </w:r>
      <w:proofErr w:type="spellStart"/>
      <w:r w:rsidRPr="00A435B3">
        <w:rPr>
          <w:rStyle w:val="hljs-string"/>
          <w:color w:val="A6E22E"/>
          <w:lang w:val="en-US"/>
        </w:rPr>
        <w:t>randomString</w:t>
      </w:r>
      <w:proofErr w:type="spellEnd"/>
      <w:r w:rsidRPr="00A435B3">
        <w:rPr>
          <w:rStyle w:val="hljs-string"/>
          <w:color w:val="A6E22E"/>
          <w:lang w:val="en-US"/>
        </w:rPr>
        <w:t xml:space="preserve"> function"</w:t>
      </w:r>
      <w:r w:rsidRPr="00A435B3">
        <w:rPr>
          <w:rStyle w:val="CdigoHTML"/>
          <w:color w:val="FFFFFF"/>
          <w:lang w:val="en-US"/>
        </w:rPr>
        <w:t>, () =&gt; {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 xml:space="preserve">  </w:t>
      </w:r>
      <w:proofErr w:type="gramStart"/>
      <w:r w:rsidRPr="00A435B3">
        <w:rPr>
          <w:rStyle w:val="CdigoHTML"/>
          <w:color w:val="FFFFFF"/>
          <w:lang w:val="en-US"/>
        </w:rPr>
        <w:t>test(</w:t>
      </w:r>
      <w:proofErr w:type="gramEnd"/>
      <w:r w:rsidRPr="00A435B3">
        <w:rPr>
          <w:rStyle w:val="hljs-string"/>
          <w:color w:val="A6E22E"/>
          <w:lang w:val="en-US"/>
        </w:rPr>
        <w:t>"It should return a string"</w:t>
      </w:r>
      <w:r w:rsidRPr="00A435B3">
        <w:rPr>
          <w:rStyle w:val="CdigoHTML"/>
          <w:color w:val="FFFFFF"/>
          <w:lang w:val="en-US"/>
        </w:rPr>
        <w:t>, () =&gt; {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 xml:space="preserve">    </w:t>
      </w:r>
      <w:proofErr w:type="gramStart"/>
      <w:r w:rsidRPr="00A435B3">
        <w:rPr>
          <w:rStyle w:val="CdigoHTML"/>
          <w:color w:val="FFFFFF"/>
          <w:lang w:val="en-US"/>
        </w:rPr>
        <w:t>expect(</w:t>
      </w:r>
      <w:proofErr w:type="spellStart"/>
      <w:proofErr w:type="gramEnd"/>
      <w:r w:rsidRPr="00A435B3">
        <w:rPr>
          <w:rStyle w:val="hljs-keyword"/>
          <w:b/>
          <w:bCs/>
          <w:color w:val="F92672"/>
          <w:lang w:val="en-US"/>
        </w:rPr>
        <w:t>typeof</w:t>
      </w:r>
      <w:proofErr w:type="spellEnd"/>
      <w:r w:rsidRPr="00A435B3">
        <w:rPr>
          <w:rStyle w:val="CdigoHTML"/>
          <w:color w:val="FFFFFF"/>
          <w:lang w:val="en-US"/>
        </w:rPr>
        <w:t xml:space="preserve"> </w:t>
      </w:r>
      <w:proofErr w:type="spellStart"/>
      <w:r w:rsidRPr="00A435B3">
        <w:rPr>
          <w:rStyle w:val="CdigoHTML"/>
          <w:color w:val="FFFFFF"/>
          <w:lang w:val="en-US"/>
        </w:rPr>
        <w:t>randomStrings</w:t>
      </w:r>
      <w:proofErr w:type="spellEnd"/>
      <w:r w:rsidRPr="00A435B3">
        <w:rPr>
          <w:rStyle w:val="CdigoHTML"/>
          <w:color w:val="FFFFFF"/>
          <w:lang w:val="en-US"/>
        </w:rPr>
        <w:t>()).</w:t>
      </w:r>
      <w:proofErr w:type="spellStart"/>
      <w:r w:rsidRPr="00A435B3">
        <w:rPr>
          <w:rStyle w:val="CdigoHTML"/>
          <w:color w:val="FFFFFF"/>
          <w:lang w:val="en-US"/>
        </w:rPr>
        <w:t>toBe</w:t>
      </w:r>
      <w:proofErr w:type="spellEnd"/>
      <w:r w:rsidRPr="00A435B3">
        <w:rPr>
          <w:rStyle w:val="CdigoHTML"/>
          <w:color w:val="FFFFFF"/>
          <w:lang w:val="en-US"/>
        </w:rPr>
        <w:t>(</w:t>
      </w:r>
      <w:r w:rsidRPr="00A435B3">
        <w:rPr>
          <w:rStyle w:val="hljs-string"/>
          <w:color w:val="A6E22E"/>
          <w:lang w:val="en-US"/>
        </w:rPr>
        <w:t>"string"</w:t>
      </w:r>
      <w:r w:rsidRPr="00A435B3">
        <w:rPr>
          <w:rStyle w:val="CdigoHTML"/>
          <w:color w:val="FFFFFF"/>
          <w:lang w:val="en-US"/>
        </w:rPr>
        <w:t>);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 xml:space="preserve">  });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 xml:space="preserve">  </w:t>
      </w:r>
      <w:proofErr w:type="gramStart"/>
      <w:r w:rsidRPr="00A435B3">
        <w:rPr>
          <w:rStyle w:val="CdigoHTML"/>
          <w:color w:val="FFFFFF"/>
          <w:lang w:val="en-US"/>
        </w:rPr>
        <w:t>test(</w:t>
      </w:r>
      <w:proofErr w:type="gramEnd"/>
      <w:r w:rsidRPr="00A435B3">
        <w:rPr>
          <w:rStyle w:val="hljs-string"/>
          <w:color w:val="A6E22E"/>
          <w:lang w:val="en-US"/>
        </w:rPr>
        <w:t>"Check if a videogame does not exits"</w:t>
      </w:r>
      <w:r w:rsidRPr="00A435B3">
        <w:rPr>
          <w:rStyle w:val="CdigoHTML"/>
          <w:color w:val="FFFFFF"/>
          <w:lang w:val="en-US"/>
        </w:rPr>
        <w:t>, () =&gt; {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 xml:space="preserve">    </w:t>
      </w:r>
      <w:proofErr w:type="gramStart"/>
      <w:r w:rsidRPr="00A435B3">
        <w:rPr>
          <w:rStyle w:val="CdigoHTML"/>
          <w:color w:val="FFFFFF"/>
          <w:lang w:val="en-US"/>
        </w:rPr>
        <w:t>expect(</w:t>
      </w:r>
      <w:proofErr w:type="spellStart"/>
      <w:proofErr w:type="gramEnd"/>
      <w:r w:rsidRPr="00A435B3">
        <w:rPr>
          <w:rStyle w:val="CdigoHTML"/>
          <w:color w:val="FFFFFF"/>
          <w:lang w:val="en-US"/>
        </w:rPr>
        <w:t>randomStrings</w:t>
      </w:r>
      <w:proofErr w:type="spellEnd"/>
      <w:r w:rsidRPr="00A435B3">
        <w:rPr>
          <w:rStyle w:val="CdigoHTML"/>
          <w:color w:val="FFFFFF"/>
          <w:lang w:val="en-US"/>
        </w:rPr>
        <w:t>()).</w:t>
      </w:r>
      <w:proofErr w:type="spellStart"/>
      <w:r w:rsidRPr="00A435B3">
        <w:rPr>
          <w:rStyle w:val="CdigoHTML"/>
          <w:color w:val="FFFFFF"/>
          <w:lang w:val="en-US"/>
        </w:rPr>
        <w:t>not.toMatch</w:t>
      </w:r>
      <w:proofErr w:type="spellEnd"/>
      <w:r w:rsidRPr="00A435B3">
        <w:rPr>
          <w:rStyle w:val="CdigoHTML"/>
          <w:color w:val="FFFFFF"/>
          <w:lang w:val="en-US"/>
        </w:rPr>
        <w:t>(</w:t>
      </w:r>
      <w:r w:rsidRPr="00A435B3">
        <w:rPr>
          <w:rStyle w:val="hljs-regexp"/>
          <w:color w:val="BF79DB"/>
          <w:lang w:val="en-US"/>
        </w:rPr>
        <w:t>/Halo/</w:t>
      </w:r>
      <w:r w:rsidRPr="00A435B3">
        <w:rPr>
          <w:rStyle w:val="CdigoHTML"/>
          <w:color w:val="FFFFFF"/>
          <w:lang w:val="en-US"/>
        </w:rPr>
        <w:t>);</w:t>
      </w:r>
    </w:p>
    <w:p w:rsid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</w:rPr>
      </w:pPr>
      <w:r w:rsidRPr="00A435B3">
        <w:rPr>
          <w:rStyle w:val="CdigoHTML"/>
          <w:color w:val="FFFFFF"/>
          <w:lang w:val="en-US"/>
        </w:rPr>
        <w:t xml:space="preserve">  </w:t>
      </w:r>
      <w:r>
        <w:rPr>
          <w:rStyle w:val="CdigoHTML"/>
          <w:color w:val="FFFFFF"/>
        </w:rPr>
        <w:t>});</w:t>
      </w:r>
    </w:p>
    <w:p w:rsid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});</w:t>
      </w:r>
    </w:p>
    <w:p w:rsidR="00A435B3" w:rsidRDefault="00A435B3" w:rsidP="00A435B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Hasta ahora hemos corrido nuestros test </w:t>
      </w:r>
      <w:proofErr w:type="spellStart"/>
      <w:r>
        <w:rPr>
          <w:rFonts w:ascii="Arial" w:hAnsi="Arial" w:cs="Arial"/>
          <w:color w:val="4A4A4A"/>
        </w:rPr>
        <w:t>despues</w:t>
      </w:r>
      <w:proofErr w:type="spellEnd"/>
      <w:r>
        <w:rPr>
          <w:rFonts w:ascii="Arial" w:hAnsi="Arial" w:cs="Arial"/>
          <w:color w:val="4A4A4A"/>
        </w:rPr>
        <w:t xml:space="preserve"> de cada cambio, esto no tiene </w:t>
      </w:r>
      <w:proofErr w:type="spellStart"/>
      <w:r>
        <w:rPr>
          <w:rFonts w:ascii="Arial" w:hAnsi="Arial" w:cs="Arial"/>
          <w:color w:val="4A4A4A"/>
        </w:rPr>
        <w:t>por que</w:t>
      </w:r>
      <w:proofErr w:type="spellEnd"/>
      <w:r>
        <w:rPr>
          <w:rFonts w:ascii="Arial" w:hAnsi="Arial" w:cs="Arial"/>
          <w:color w:val="4A4A4A"/>
        </w:rPr>
        <w:t xml:space="preserve"> ser así, </w:t>
      </w:r>
      <w:proofErr w:type="spellStart"/>
      <w:r>
        <w:rPr>
          <w:rFonts w:ascii="Arial" w:hAnsi="Arial" w:cs="Arial"/>
          <w:color w:val="4A4A4A"/>
        </w:rPr>
        <w:t>jest</w:t>
      </w:r>
      <w:proofErr w:type="spellEnd"/>
      <w:r>
        <w:rPr>
          <w:rFonts w:ascii="Arial" w:hAnsi="Arial" w:cs="Arial"/>
          <w:color w:val="4A4A4A"/>
        </w:rPr>
        <w:t xml:space="preserve"> nos permite correr un comando para quedarse escuchando a todos los cambios sin necesidad de correr un mismo comando con cada iteración.</w:t>
      </w:r>
    </w:p>
    <w:p w:rsidR="00A435B3" w:rsidRPr="00A435B3" w:rsidRDefault="00A435B3" w:rsidP="00A435B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lang w:val="en-US"/>
        </w:rPr>
      </w:pPr>
      <w:proofErr w:type="spellStart"/>
      <w:r w:rsidRPr="00A435B3">
        <w:rPr>
          <w:rFonts w:ascii="Arial" w:hAnsi="Arial" w:cs="Arial"/>
          <w:color w:val="4A4A4A"/>
          <w:lang w:val="en-US"/>
        </w:rPr>
        <w:t>package.json</w:t>
      </w:r>
      <w:proofErr w:type="spellEnd"/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hljs-string"/>
          <w:color w:val="A6E22E"/>
          <w:lang w:val="en-US"/>
        </w:rPr>
        <w:t>"</w:t>
      </w:r>
      <w:proofErr w:type="gramStart"/>
      <w:r w:rsidRPr="00A435B3">
        <w:rPr>
          <w:rStyle w:val="hljs-string"/>
          <w:color w:val="A6E22E"/>
          <w:lang w:val="en-US"/>
        </w:rPr>
        <w:t>scripts</w:t>
      </w:r>
      <w:proofErr w:type="gramEnd"/>
      <w:r w:rsidRPr="00A435B3">
        <w:rPr>
          <w:rStyle w:val="hljs-string"/>
          <w:color w:val="A6E22E"/>
          <w:lang w:val="en-US"/>
        </w:rPr>
        <w:t>"</w:t>
      </w:r>
      <w:r w:rsidRPr="00A435B3">
        <w:rPr>
          <w:rStyle w:val="CdigoHTML"/>
          <w:color w:val="FFFFFF"/>
          <w:lang w:val="en-US"/>
        </w:rPr>
        <w:t>: {</w:t>
      </w:r>
    </w:p>
    <w:p w:rsidR="00A435B3" w:rsidRP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 xml:space="preserve">  </w:t>
      </w:r>
      <w:r w:rsidRPr="00A435B3">
        <w:rPr>
          <w:rStyle w:val="hljs-string"/>
          <w:color w:val="A6E22E"/>
          <w:lang w:val="en-US"/>
        </w:rPr>
        <w:t>"</w:t>
      </w:r>
      <w:proofErr w:type="gramStart"/>
      <w:r w:rsidRPr="00A435B3">
        <w:rPr>
          <w:rStyle w:val="hljs-string"/>
          <w:color w:val="A6E22E"/>
          <w:lang w:val="en-US"/>
        </w:rPr>
        <w:t>test</w:t>
      </w:r>
      <w:proofErr w:type="gramEnd"/>
      <w:r w:rsidRPr="00A435B3">
        <w:rPr>
          <w:rStyle w:val="hljs-string"/>
          <w:color w:val="A6E22E"/>
          <w:lang w:val="en-US"/>
        </w:rPr>
        <w:t>"</w:t>
      </w:r>
      <w:r w:rsidRPr="00A435B3">
        <w:rPr>
          <w:rStyle w:val="CdigoHTML"/>
          <w:color w:val="FFFFFF"/>
          <w:lang w:val="en-US"/>
        </w:rPr>
        <w:t xml:space="preserve">: </w:t>
      </w:r>
      <w:r w:rsidRPr="00A435B3">
        <w:rPr>
          <w:rStyle w:val="hljs-string"/>
          <w:color w:val="A6E22E"/>
          <w:lang w:val="en-US"/>
        </w:rPr>
        <w:t>"jest"</w:t>
      </w:r>
      <w:r w:rsidRPr="00A435B3">
        <w:rPr>
          <w:rStyle w:val="CdigoHTML"/>
          <w:color w:val="FFFFFF"/>
          <w:lang w:val="en-US"/>
        </w:rPr>
        <w:t>,</w:t>
      </w:r>
    </w:p>
    <w:p w:rsidR="00A435B3" w:rsidRPr="00694CA3" w:rsidRDefault="00A435B3" w:rsidP="00A435B3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A435B3">
        <w:rPr>
          <w:rStyle w:val="CdigoHTML"/>
          <w:color w:val="FFFFFF"/>
          <w:lang w:val="en-US"/>
        </w:rPr>
        <w:t xml:space="preserve">  </w:t>
      </w:r>
      <w:r w:rsidRPr="00694CA3">
        <w:rPr>
          <w:rStyle w:val="hljs-string"/>
          <w:color w:val="A6E22E"/>
          <w:lang w:val="en-US"/>
        </w:rPr>
        <w:t>"</w:t>
      </w:r>
      <w:proofErr w:type="spellStart"/>
      <w:proofErr w:type="gramStart"/>
      <w:r w:rsidRPr="00694CA3">
        <w:rPr>
          <w:rStyle w:val="hljs-string"/>
          <w:color w:val="A6E22E"/>
          <w:lang w:val="en-US"/>
        </w:rPr>
        <w:t>test:</w:t>
      </w:r>
      <w:proofErr w:type="gramEnd"/>
      <w:r w:rsidRPr="00694CA3">
        <w:rPr>
          <w:rStyle w:val="hljs-string"/>
          <w:color w:val="A6E22E"/>
          <w:lang w:val="en-US"/>
        </w:rPr>
        <w:t>watch</w:t>
      </w:r>
      <w:proofErr w:type="spellEnd"/>
      <w:r w:rsidRPr="00694CA3">
        <w:rPr>
          <w:rStyle w:val="hljs-string"/>
          <w:color w:val="A6E22E"/>
          <w:lang w:val="en-US"/>
        </w:rPr>
        <w:t>"</w:t>
      </w:r>
      <w:r w:rsidRPr="00694CA3">
        <w:rPr>
          <w:rStyle w:val="CdigoHTML"/>
          <w:color w:val="FFFFFF"/>
          <w:lang w:val="en-US"/>
        </w:rPr>
        <w:t xml:space="preserve">: </w:t>
      </w:r>
      <w:r w:rsidRPr="00694CA3">
        <w:rPr>
          <w:rStyle w:val="hljs-string"/>
          <w:color w:val="A6E22E"/>
          <w:lang w:val="en-US"/>
        </w:rPr>
        <w:t>"jest --watch"</w:t>
      </w:r>
    </w:p>
    <w:p w:rsid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},</w:t>
      </w:r>
    </w:p>
    <w:p w:rsidR="00A435B3" w:rsidRDefault="00A435B3" w:rsidP="00A435B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Si queremos saber que tanto hemos probado nuestro </w:t>
      </w:r>
      <w:proofErr w:type="spellStart"/>
      <w:r>
        <w:rPr>
          <w:rFonts w:ascii="Arial" w:hAnsi="Arial" w:cs="Arial"/>
          <w:color w:val="4A4A4A"/>
        </w:rPr>
        <w:t>projecto</w:t>
      </w:r>
      <w:proofErr w:type="spellEnd"/>
      <w:r>
        <w:rPr>
          <w:rFonts w:ascii="Arial" w:hAnsi="Arial" w:cs="Arial"/>
          <w:color w:val="4A4A4A"/>
        </w:rPr>
        <w:t xml:space="preserve"> podemos correr</w:t>
      </w:r>
    </w:p>
    <w:p w:rsidR="00A435B3" w:rsidRDefault="00A435B3" w:rsidP="00A435B3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proofErr w:type="gramStart"/>
      <w:r>
        <w:rPr>
          <w:rStyle w:val="CdigoHTML"/>
          <w:color w:val="FFFFFF"/>
        </w:rPr>
        <w:t>jest</w:t>
      </w:r>
      <w:proofErr w:type="spellEnd"/>
      <w:proofErr w:type="gramEnd"/>
      <w:r>
        <w:rPr>
          <w:rStyle w:val="CdigoHTML"/>
          <w:color w:val="FFFFFF"/>
        </w:rPr>
        <w:t xml:space="preserve"> --</w:t>
      </w:r>
      <w:proofErr w:type="spellStart"/>
      <w:r>
        <w:rPr>
          <w:rStyle w:val="CdigoHTML"/>
          <w:color w:val="FFFFFF"/>
        </w:rPr>
        <w:t>coverage</w:t>
      </w:r>
      <w:proofErr w:type="spellEnd"/>
    </w:p>
    <w:p w:rsidR="00A435B3" w:rsidRDefault="00A435B3" w:rsidP="00A435B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Esto nos da un output en consola sobre el estado de nuestros archivos, pero si queremos verlo con más detalle, podemos acceder a un archivo </w:t>
      </w:r>
      <w:proofErr w:type="spellStart"/>
      <w:r>
        <w:rPr>
          <w:rFonts w:ascii="Arial" w:hAnsi="Arial" w:cs="Arial"/>
          <w:color w:val="4A4A4A"/>
        </w:rPr>
        <w:t>html</w:t>
      </w:r>
      <w:proofErr w:type="spellEnd"/>
      <w:r>
        <w:rPr>
          <w:rFonts w:ascii="Arial" w:hAnsi="Arial" w:cs="Arial"/>
          <w:color w:val="4A4A4A"/>
        </w:rPr>
        <w:t xml:space="preserve"> que se crea en una carpeta </w:t>
      </w:r>
      <w:proofErr w:type="spellStart"/>
      <w:r>
        <w:rPr>
          <w:rFonts w:ascii="Arial" w:hAnsi="Arial" w:cs="Arial"/>
          <w:color w:val="4A4A4A"/>
        </w:rPr>
        <w:t>coverage</w:t>
      </w:r>
      <w:proofErr w:type="spellEnd"/>
      <w:r>
        <w:rPr>
          <w:rFonts w:ascii="Arial" w:hAnsi="Arial" w:cs="Arial"/>
          <w:color w:val="4A4A4A"/>
        </w:rPr>
        <w:t xml:space="preserve"> en el subdirectorio </w:t>
      </w:r>
      <w:proofErr w:type="spellStart"/>
      <w:r>
        <w:rPr>
          <w:rFonts w:ascii="Arial" w:hAnsi="Arial" w:cs="Arial"/>
          <w:color w:val="4A4A4A"/>
        </w:rPr>
        <w:t>Icov-report</w:t>
      </w:r>
      <w:proofErr w:type="spellEnd"/>
      <w:r>
        <w:rPr>
          <w:rFonts w:ascii="Arial" w:hAnsi="Arial" w:cs="Arial"/>
          <w:color w:val="4A4A4A"/>
        </w:rPr>
        <w:t>.</w:t>
      </w:r>
    </w:p>
    <w:p w:rsidR="00A435B3" w:rsidRDefault="00A435B3" w:rsidP="00813541">
      <w:pPr>
        <w:rPr>
          <w:lang w:val="es-MX"/>
        </w:rPr>
      </w:pPr>
    </w:p>
    <w:p w:rsidR="00957729" w:rsidRDefault="00957729" w:rsidP="00813541">
      <w:pPr>
        <w:rPr>
          <w:lang w:val="es-MX"/>
        </w:rPr>
      </w:pPr>
    </w:p>
    <w:p w:rsidR="00957729" w:rsidRDefault="00957729" w:rsidP="00813541">
      <w:pPr>
        <w:rPr>
          <w:lang w:val="es-MX"/>
        </w:rPr>
      </w:pPr>
    </w:p>
    <w:p w:rsidR="00957729" w:rsidRDefault="00957729" w:rsidP="00957729">
      <w:pPr>
        <w:pStyle w:val="Puesto"/>
      </w:pPr>
      <w:r w:rsidRPr="00957729">
        <w:t>Usando Jest con React</w:t>
      </w:r>
    </w:p>
    <w:p w:rsidR="00957729" w:rsidRPr="00694CA3" w:rsidRDefault="00957729" w:rsidP="00957729">
      <w:pPr>
        <w:pStyle w:val="Ttulo1"/>
        <w:rPr>
          <w:lang w:val="es-MX"/>
        </w:rPr>
      </w:pPr>
      <w:r w:rsidRPr="00694CA3">
        <w:rPr>
          <w:lang w:val="es-MX"/>
        </w:rPr>
        <w:t>Preparar proyecto</w:t>
      </w:r>
    </w:p>
    <w:p w:rsidR="00957729" w:rsidRPr="00957729" w:rsidRDefault="00957729" w:rsidP="00957729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95772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Necesitamos instalar las dependencias necesarias para hacer test a los componentes, estas son:</w:t>
      </w:r>
    </w:p>
    <w:p w:rsidR="00957729" w:rsidRPr="00957729" w:rsidRDefault="00957729" w:rsidP="0095772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957729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proofErr w:type="gramEnd"/>
      <w:r w:rsidRPr="00957729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957729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</w:t>
      </w:r>
      <w:proofErr w:type="spellEnd"/>
      <w:r w:rsidRPr="00957729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-D jest enzyme enzyme-adapter-react-16</w:t>
      </w:r>
    </w:p>
    <w:p w:rsidR="00957729" w:rsidRPr="00957729" w:rsidRDefault="00957729" w:rsidP="00957729">
      <w:pPr>
        <w:numPr>
          <w:ilvl w:val="0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proofErr w:type="spellStart"/>
      <w:r w:rsidRPr="0095772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enzyme</w:t>
      </w:r>
      <w:proofErr w:type="spellEnd"/>
      <w:r w:rsidRPr="0095772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: Es una librería creada por </w:t>
      </w:r>
      <w:proofErr w:type="spellStart"/>
      <w:r w:rsidRPr="0095772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airbnb</w:t>
      </w:r>
      <w:proofErr w:type="spellEnd"/>
      <w:r w:rsidRPr="0095772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para facilitar el test a componentes en </w:t>
      </w:r>
      <w:proofErr w:type="spellStart"/>
      <w:r w:rsidRPr="0095772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React</w:t>
      </w:r>
      <w:proofErr w:type="spellEnd"/>
    </w:p>
    <w:p w:rsidR="00957729" w:rsidRPr="00957729" w:rsidRDefault="00957729" w:rsidP="00957729">
      <w:pPr>
        <w:numPr>
          <w:ilvl w:val="0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95772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enzyme-adapter-react-16: Es un adaptador para la versión de </w:t>
      </w:r>
      <w:proofErr w:type="spellStart"/>
      <w:r w:rsidRPr="0095772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React</w:t>
      </w:r>
      <w:proofErr w:type="spellEnd"/>
      <w:r w:rsidRPr="0095772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que estemos utilizando.</w:t>
      </w:r>
    </w:p>
    <w:p w:rsidR="00957729" w:rsidRPr="00957729" w:rsidRDefault="00957729" w:rsidP="00957729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95772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Más información en la </w:t>
      </w:r>
      <w:hyperlink r:id="rId13" w:tgtFrame="_blank" w:history="1">
        <w:r w:rsidRPr="00957729">
          <w:rPr>
            <w:rFonts w:ascii="Arial" w:eastAsia="Times New Roman" w:hAnsi="Arial" w:cs="Arial"/>
            <w:color w:val="0791E6"/>
            <w:sz w:val="24"/>
            <w:szCs w:val="24"/>
            <w:lang w:val="es-MX" w:eastAsia="es-MX"/>
          </w:rPr>
          <w:t>documentación</w:t>
        </w:r>
      </w:hyperlink>
    </w:p>
    <w:p w:rsidR="00957729" w:rsidRPr="00957729" w:rsidRDefault="00957729" w:rsidP="00957729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95772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Configuración en </w:t>
      </w:r>
      <w:proofErr w:type="spellStart"/>
      <w:r w:rsidRPr="0095772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package.json</w:t>
      </w:r>
      <w:proofErr w:type="spellEnd"/>
    </w:p>
    <w:p w:rsidR="00957729" w:rsidRPr="00957729" w:rsidRDefault="00957729" w:rsidP="00957729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95772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Le pasamos la configuración del adaptador al </w:t>
      </w:r>
      <w:proofErr w:type="spellStart"/>
      <w:r w:rsidRPr="0095772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projecto</w:t>
      </w:r>
      <w:proofErr w:type="spellEnd"/>
      <w:r w:rsidRPr="0095772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.</w:t>
      </w:r>
    </w:p>
    <w:p w:rsidR="00957729" w:rsidRPr="00957729" w:rsidRDefault="00957729" w:rsidP="0095772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957729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</w:t>
      </w:r>
      <w:proofErr w:type="gramStart"/>
      <w:r w:rsidRPr="00957729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jest</w:t>
      </w:r>
      <w:proofErr w:type="gramEnd"/>
      <w:r w:rsidRPr="00957729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</w:t>
      </w:r>
      <w:r w:rsidRPr="00957729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{</w:t>
      </w:r>
    </w:p>
    <w:p w:rsidR="00957729" w:rsidRPr="00957729" w:rsidRDefault="00957729" w:rsidP="0095772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957729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r w:rsidRPr="00957729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</w:t>
      </w:r>
      <w:proofErr w:type="spellStart"/>
      <w:proofErr w:type="gramStart"/>
      <w:r w:rsidRPr="00957729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setupFilesAfterEnv</w:t>
      </w:r>
      <w:proofErr w:type="spellEnd"/>
      <w:proofErr w:type="gramEnd"/>
      <w:r w:rsidRPr="00957729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</w:t>
      </w:r>
      <w:r w:rsidRPr="00957729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[</w:t>
      </w:r>
    </w:p>
    <w:p w:rsidR="00957729" w:rsidRPr="00957729" w:rsidRDefault="00957729" w:rsidP="0095772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957729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957729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"&lt;</w:t>
      </w:r>
      <w:proofErr w:type="spellStart"/>
      <w:proofErr w:type="gramStart"/>
      <w:r w:rsidRPr="00957729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rootDir</w:t>
      </w:r>
      <w:proofErr w:type="spellEnd"/>
      <w:proofErr w:type="gramEnd"/>
      <w:r w:rsidRPr="00957729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&gt;/</w:t>
      </w:r>
      <w:proofErr w:type="spellStart"/>
      <w:r w:rsidRPr="00957729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src</w:t>
      </w:r>
      <w:proofErr w:type="spellEnd"/>
      <w:r w:rsidRPr="00957729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/__test__/setupTest.js"</w:t>
      </w:r>
    </w:p>
    <w:p w:rsidR="00957729" w:rsidRPr="00957729" w:rsidRDefault="00957729" w:rsidP="0095772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957729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r w:rsidRPr="00957729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]</w:t>
      </w:r>
    </w:p>
    <w:p w:rsidR="00CB27CA" w:rsidRDefault="00957729" w:rsidP="002F025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957729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</w:t>
      </w:r>
    </w:p>
    <w:p w:rsidR="00CB27CA" w:rsidRDefault="00CB27CA" w:rsidP="00CB27CA">
      <w:pPr>
        <w:pStyle w:val="Ttulo1"/>
        <w:rPr>
          <w:lang w:val="en-US"/>
        </w:rPr>
      </w:pPr>
      <w:r w:rsidRPr="00CB27CA">
        <w:rPr>
          <w:lang w:val="en-US"/>
        </w:rPr>
        <w:lastRenderedPageBreak/>
        <w:t>Crear mocks</w:t>
      </w:r>
    </w:p>
    <w:p w:rsidR="00CB27CA" w:rsidRPr="00CB27CA" w:rsidRDefault="00CB27CA" w:rsidP="002F025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proofErr w:type="gram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import</w:t>
      </w:r>
      <w:proofErr w:type="gram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React from 'react';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proofErr w:type="gram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import</w:t>
      </w:r>
      <w:proofErr w:type="gram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{ </w:t>
      </w:r>
      <w:proofErr w:type="spell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createStore</w:t>
      </w:r>
      <w:proofErr w:type="spell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} from '</w:t>
      </w:r>
      <w:proofErr w:type="spell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redux</w:t>
      </w:r>
      <w:proofErr w:type="spell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';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proofErr w:type="gram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import</w:t>
      </w:r>
      <w:proofErr w:type="gram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{ Router } from 'react-router-</w:t>
      </w:r>
      <w:proofErr w:type="spell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dom</w:t>
      </w:r>
      <w:proofErr w:type="spell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';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proofErr w:type="gram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import</w:t>
      </w:r>
      <w:proofErr w:type="gram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{ Provider } from 'react-</w:t>
      </w:r>
      <w:proofErr w:type="spell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redux</w:t>
      </w:r>
      <w:proofErr w:type="spell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';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proofErr w:type="gram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import</w:t>
      </w:r>
      <w:proofErr w:type="gram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{ </w:t>
      </w:r>
      <w:proofErr w:type="spell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createBrowserHistory</w:t>
      </w:r>
      <w:proofErr w:type="spell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} from 'history';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proofErr w:type="gram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import</w:t>
      </w:r>
      <w:proofErr w:type="gram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initialState</w:t>
      </w:r>
      <w:proofErr w:type="spell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from '../</w:t>
      </w:r>
      <w:proofErr w:type="spell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initialState</w:t>
      </w:r>
      <w:proofErr w:type="spell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';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proofErr w:type="gram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import</w:t>
      </w:r>
      <w:proofErr w:type="gram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reducer from '../reducers';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proofErr w:type="spellStart"/>
      <w:proofErr w:type="gram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const</w:t>
      </w:r>
      <w:proofErr w:type="spellEnd"/>
      <w:proofErr w:type="gram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store = </w:t>
      </w:r>
      <w:proofErr w:type="spell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createStore</w:t>
      </w:r>
      <w:proofErr w:type="spell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(reducer, </w:t>
      </w:r>
      <w:proofErr w:type="spell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initialState</w:t>
      </w:r>
      <w:proofErr w:type="spell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);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proofErr w:type="spellStart"/>
      <w:proofErr w:type="gram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const</w:t>
      </w:r>
      <w:proofErr w:type="spellEnd"/>
      <w:proofErr w:type="gram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history = </w:t>
      </w:r>
      <w:proofErr w:type="spell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createBrowserHistory</w:t>
      </w:r>
      <w:proofErr w:type="spell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();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proofErr w:type="spellStart"/>
      <w:proofErr w:type="gram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const</w:t>
      </w:r>
      <w:proofErr w:type="spellEnd"/>
      <w:proofErr w:type="gram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ProviderMock</w:t>
      </w:r>
      <w:proofErr w:type="spell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= props =&gt; (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 &lt;Provider store</w:t>
      </w:r>
      <w:proofErr w:type="gram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={</w:t>
      </w:r>
      <w:proofErr w:type="gram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store}&gt;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   &lt;Router history</w:t>
      </w:r>
      <w:proofErr w:type="gram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={</w:t>
      </w:r>
      <w:proofErr w:type="gram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history}&gt;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     {</w:t>
      </w:r>
      <w:proofErr w:type="spell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props.children</w:t>
      </w:r>
      <w:proofErr w:type="spell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}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   &lt;/Router&gt;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 &lt;/Provider&gt;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);</w:t>
      </w:r>
    </w:p>
    <w:p w:rsidR="00CB27CA" w:rsidRP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</w:p>
    <w:p w:rsidR="00CB27CA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proofErr w:type="gram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export</w:t>
      </w:r>
      <w:proofErr w:type="gram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 xml:space="preserve"> default </w:t>
      </w:r>
      <w:proofErr w:type="spellStart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ProviderMock</w:t>
      </w:r>
      <w:proofErr w:type="spellEnd"/>
      <w:r w:rsidRPr="00CB27CA"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  <w:t>;</w:t>
      </w:r>
    </w:p>
    <w:p w:rsidR="008573DD" w:rsidRDefault="00CB27C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center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r w:rsidRPr="00CB27CA">
        <w:rPr>
          <w:rFonts w:ascii="Courier New" w:eastAsia="Times New Roman" w:hAnsi="Courier New" w:cs="Courier New"/>
          <w:noProof/>
          <w:color w:val="FFFFFF"/>
          <w:sz w:val="21"/>
          <w:szCs w:val="21"/>
          <w:lang w:val="es-MX" w:eastAsia="es-MX"/>
        </w:rPr>
        <w:drawing>
          <wp:inline distT="0" distB="0" distL="0" distR="0" wp14:anchorId="1357FEC4" wp14:editId="7FE0D2C6">
            <wp:extent cx="5086350" cy="2609382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1439" cy="26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DA" w:rsidRDefault="005068DA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center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</w:p>
    <w:p w:rsidR="008573DD" w:rsidRDefault="008573DD" w:rsidP="00CB27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center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</w:p>
    <w:p w:rsidR="008573DD" w:rsidRPr="00E050BA" w:rsidRDefault="00E050BA" w:rsidP="008573DD">
      <w:pPr>
        <w:pStyle w:val="Ttulo1"/>
        <w:rPr>
          <w:lang w:val="es-MX"/>
        </w:rPr>
      </w:pPr>
      <w:r w:rsidRPr="00E050BA">
        <w:rPr>
          <w:lang w:val="es-MX"/>
        </w:rPr>
        <w:t>Implementar provider mock</w:t>
      </w:r>
    </w:p>
    <w:p w:rsidR="008573DD" w:rsidRDefault="00E050BA" w:rsidP="008573DD">
      <w:pPr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t>Probablemente muchos se hagan esta pregunta:</w:t>
      </w:r>
      <w:r>
        <w:rPr>
          <w:rFonts w:ascii="Arial" w:hAnsi="Arial" w:cs="Arial"/>
          <w:color w:val="4A4A4A"/>
        </w:rPr>
        <w:br/>
      </w:r>
      <w:r>
        <w:rPr>
          <w:rStyle w:val="Textoennegrita"/>
          <w:rFonts w:ascii="Arial" w:hAnsi="Arial" w:cs="Arial"/>
          <w:color w:val="4A4A4A"/>
          <w:shd w:val="clear" w:color="auto" w:fill="FFFFFF"/>
        </w:rPr>
        <w:t xml:space="preserve">¿Cuándo utilizar </w:t>
      </w:r>
      <w:proofErr w:type="spellStart"/>
      <w:r>
        <w:rPr>
          <w:rStyle w:val="Textoennegrita"/>
          <w:rFonts w:ascii="Arial" w:hAnsi="Arial" w:cs="Arial"/>
          <w:color w:val="4A4A4A"/>
          <w:shd w:val="clear" w:color="auto" w:fill="FFFFFF"/>
        </w:rPr>
        <w:t>mount</w:t>
      </w:r>
      <w:proofErr w:type="spellEnd"/>
      <w:r>
        <w:rPr>
          <w:rStyle w:val="Textoennegrita"/>
          <w:rFonts w:ascii="Arial" w:hAnsi="Arial" w:cs="Arial"/>
          <w:color w:val="4A4A4A"/>
          <w:shd w:val="clear" w:color="auto" w:fill="FFFFFF"/>
        </w:rPr>
        <w:t xml:space="preserve"> y cuándo utilizar </w:t>
      </w:r>
      <w:bookmarkStart w:id="2" w:name="_GoBack"/>
      <w:proofErr w:type="spellStart"/>
      <w:r>
        <w:rPr>
          <w:rStyle w:val="Textoennegrita"/>
          <w:rFonts w:ascii="Arial" w:hAnsi="Arial" w:cs="Arial"/>
          <w:color w:val="4A4A4A"/>
          <w:shd w:val="clear" w:color="auto" w:fill="FFFFFF"/>
        </w:rPr>
        <w:t>sha</w:t>
      </w:r>
      <w:bookmarkEnd w:id="2"/>
      <w:r>
        <w:rPr>
          <w:rStyle w:val="Textoennegrita"/>
          <w:rFonts w:ascii="Arial" w:hAnsi="Arial" w:cs="Arial"/>
          <w:color w:val="4A4A4A"/>
          <w:shd w:val="clear" w:color="auto" w:fill="FFFFFF"/>
        </w:rPr>
        <w:t>llow</w:t>
      </w:r>
      <w:proofErr w:type="spellEnd"/>
      <w:r>
        <w:rPr>
          <w:rStyle w:val="Textoennegrita"/>
          <w:rFonts w:ascii="Arial" w:hAnsi="Arial" w:cs="Arial"/>
          <w:color w:val="4A4A4A"/>
          <w:shd w:val="clear" w:color="auto" w:fill="FFFFFF"/>
        </w:rPr>
        <w:t>?</w:t>
      </w:r>
      <w:r>
        <w:rPr>
          <w:rFonts w:ascii="Arial" w:hAnsi="Arial" w:cs="Arial"/>
          <w:color w:val="4A4A4A"/>
        </w:rPr>
        <w:br/>
      </w:r>
      <w:r>
        <w:rPr>
          <w:rFonts w:ascii="Arial" w:hAnsi="Arial" w:cs="Arial"/>
          <w:color w:val="4A4A4A"/>
        </w:rPr>
        <w:br/>
      </w:r>
      <w:proofErr w:type="spellStart"/>
      <w:proofErr w:type="gramStart"/>
      <w:r>
        <w:rPr>
          <w:rFonts w:ascii="Arial" w:hAnsi="Arial" w:cs="Arial"/>
          <w:color w:val="4A4A4A"/>
          <w:shd w:val="clear" w:color="auto" w:fill="FFFFFF"/>
        </w:rPr>
        <w:t>mount</w:t>
      </w:r>
      <w:proofErr w:type="spellEnd"/>
      <w:proofErr w:type="gramEnd"/>
      <w:r>
        <w:rPr>
          <w:rFonts w:ascii="Arial" w:hAnsi="Arial" w:cs="Arial"/>
          <w:color w:val="4A4A4A"/>
          <w:shd w:val="clear" w:color="auto" w:fill="FFFFFF"/>
        </w:rPr>
        <w:t xml:space="preserve"> --&gt; Cuando necesitas el DOM</w:t>
      </w:r>
      <w:r>
        <w:rPr>
          <w:rFonts w:ascii="Arial" w:hAnsi="Arial" w:cs="Arial"/>
          <w:color w:val="4A4A4A"/>
        </w:rPr>
        <w:br/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shallow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--&gt; Solo necesitas algo particular del componente. No ocupas todo el DOM</w:t>
      </w:r>
    </w:p>
    <w:p w:rsidR="005068DA" w:rsidRDefault="005068DA" w:rsidP="008573DD">
      <w:pPr>
        <w:rPr>
          <w:rStyle w:val="Textoennegrita"/>
          <w:rFonts w:ascii="Arial" w:hAnsi="Arial" w:cs="Arial"/>
          <w:color w:val="4A4A4A"/>
          <w:shd w:val="clear" w:color="auto" w:fill="FFFFFF"/>
        </w:rPr>
      </w:pPr>
      <w:proofErr w:type="spellStart"/>
      <w:r>
        <w:rPr>
          <w:rStyle w:val="Textoennegrita"/>
          <w:rFonts w:ascii="Arial" w:hAnsi="Arial" w:cs="Arial"/>
          <w:color w:val="4A4A4A"/>
          <w:shd w:val="clear" w:color="auto" w:fill="FFFFFF"/>
        </w:rPr>
        <w:t>Shallow</w:t>
      </w:r>
      <w:proofErr w:type="spellEnd"/>
      <w:r>
        <w:rPr>
          <w:rStyle w:val="Textoennegrita"/>
          <w:rFonts w:ascii="Arial" w:hAnsi="Arial" w:cs="Arial"/>
          <w:color w:val="4A4A4A"/>
          <w:shd w:val="clear" w:color="auto" w:fill="FFFFFF"/>
        </w:rPr>
        <w:t xml:space="preserve"> permite traer elementos y probarlos como una unidad. Es útil cuando solo necesito algo particular de ese componente y no necesito toda su estructura y elementos del DOM</w:t>
      </w:r>
    </w:p>
    <w:p w:rsidR="005068DA" w:rsidRDefault="005068DA" w:rsidP="008573DD">
      <w:pPr>
        <w:rPr>
          <w:lang w:val="es-MX"/>
        </w:rPr>
      </w:pPr>
      <w:r w:rsidRPr="005068DA">
        <w:rPr>
          <w:noProof/>
          <w:lang w:val="es-MX" w:eastAsia="es-MX"/>
        </w:rPr>
        <w:lastRenderedPageBreak/>
        <w:drawing>
          <wp:inline distT="0" distB="0" distL="0" distR="0" wp14:anchorId="0347F60D" wp14:editId="13E368FD">
            <wp:extent cx="5732145" cy="403987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31" w:rsidRDefault="00F74D31" w:rsidP="008573DD">
      <w:pPr>
        <w:rPr>
          <w:lang w:val="es-MX"/>
        </w:rPr>
      </w:pPr>
    </w:p>
    <w:p w:rsidR="00890599" w:rsidRDefault="00890599" w:rsidP="008573DD">
      <w:pPr>
        <w:rPr>
          <w:lang w:val="es-MX"/>
        </w:rPr>
      </w:pPr>
    </w:p>
    <w:p w:rsidR="00890599" w:rsidRDefault="00890599" w:rsidP="008573DD">
      <w:pPr>
        <w:rPr>
          <w:lang w:val="es-MX"/>
        </w:rPr>
      </w:pPr>
    </w:p>
    <w:p w:rsidR="00F74D31" w:rsidRDefault="00F74D31" w:rsidP="008573DD">
      <w:pPr>
        <w:rPr>
          <w:lang w:val="es-MX"/>
        </w:rPr>
      </w:pPr>
    </w:p>
    <w:p w:rsidR="00890599" w:rsidRDefault="00890599" w:rsidP="008573DD">
      <w:pPr>
        <w:rPr>
          <w:lang w:val="es-MX"/>
        </w:rPr>
      </w:pPr>
    </w:p>
    <w:p w:rsidR="00F74D31" w:rsidRDefault="00F74D31" w:rsidP="00F74D31">
      <w:pPr>
        <w:pStyle w:val="Ttulo1"/>
        <w:rPr>
          <w:lang w:val="es-MX"/>
        </w:rPr>
      </w:pPr>
      <w:r w:rsidRPr="00F74D31">
        <w:rPr>
          <w:lang w:val="es-MX"/>
        </w:rPr>
        <w:t>Snapshot</w:t>
      </w:r>
    </w:p>
    <w:p w:rsidR="00890599" w:rsidRPr="00890599" w:rsidRDefault="00890599" w:rsidP="00890599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De la </w:t>
      </w:r>
      <w:proofErr w:type="spellStart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documentacion</w:t>
      </w:r>
      <w:proofErr w:type="spellEnd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oficial de </w:t>
      </w:r>
      <w:proofErr w:type="spellStart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jest</w:t>
      </w:r>
      <w:proofErr w:type="spellEnd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:</w:t>
      </w:r>
    </w:p>
    <w:p w:rsidR="00890599" w:rsidRDefault="00890599" w:rsidP="00890599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Los ** </w:t>
      </w:r>
      <w:proofErr w:type="spellStart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tests</w:t>
      </w:r>
      <w:proofErr w:type="spellEnd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de </w:t>
      </w:r>
      <w:proofErr w:type="spellStart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Snapshot</w:t>
      </w:r>
      <w:proofErr w:type="spellEnd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** son de gran utilidad cuando se quiere asegurar que la UI no cambia inesperadamente.</w:t>
      </w:r>
    </w:p>
    <w:p w:rsidR="00890599" w:rsidRDefault="00890599" w:rsidP="00890599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</w:p>
    <w:p w:rsidR="00890599" w:rsidRPr="00890599" w:rsidRDefault="00890599" w:rsidP="00890599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>
        <w:rPr>
          <w:rFonts w:ascii="Arial" w:hAnsi="Arial" w:cs="Arial"/>
          <w:color w:val="4A4A4A"/>
          <w:shd w:val="clear" w:color="auto" w:fill="FFFFFF"/>
        </w:rPr>
        <w:t xml:space="preserve">Para usar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snapshot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debemos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covertir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un componente a un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Object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Json</w:t>
      </w:r>
      <w:proofErr w:type="spellEnd"/>
    </w:p>
    <w:p w:rsidR="00890599" w:rsidRDefault="00890599" w:rsidP="00890599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</w:p>
    <w:p w:rsidR="00890599" w:rsidRPr="00890599" w:rsidRDefault="00890599" w:rsidP="00890599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890599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Qué hace exactamente la función </w:t>
      </w:r>
      <w:proofErr w:type="spellStart"/>
      <w:r w:rsidRPr="00890599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create</w:t>
      </w:r>
      <w:proofErr w:type="spellEnd"/>
      <w:r w:rsidRPr="00890599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 del paquete ‘</w:t>
      </w:r>
      <w:proofErr w:type="spellStart"/>
      <w:r w:rsidRPr="00890599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react</w:t>
      </w:r>
      <w:proofErr w:type="spellEnd"/>
      <w:r w:rsidRPr="00890599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-test-</w:t>
      </w:r>
      <w:proofErr w:type="spellStart"/>
      <w:r w:rsidRPr="00890599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renderer</w:t>
      </w:r>
      <w:proofErr w:type="spellEnd"/>
      <w:r w:rsidRPr="00890599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’;</w:t>
      </w:r>
    </w:p>
    <w:p w:rsidR="00890599" w:rsidRDefault="00890599" w:rsidP="00890599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>
        <w:rPr>
          <w:rFonts w:ascii="Arial" w:hAnsi="Arial" w:cs="Arial"/>
          <w:color w:val="4A4A4A"/>
          <w:sz w:val="21"/>
          <w:szCs w:val="21"/>
          <w:shd w:val="clear" w:color="auto" w:fill="FFFFFF"/>
        </w:rPr>
        <w:t>Según lo que entendí, genera en memoria una copia del DOM para poder montar el componente y así chequear que todo está en orden.</w:t>
      </w:r>
      <w:r>
        <w:rPr>
          <w:rFonts w:ascii="Arial" w:hAnsi="Arial" w:cs="Arial"/>
          <w:color w:val="4A4A4A"/>
          <w:sz w:val="21"/>
          <w:szCs w:val="21"/>
        </w:rPr>
        <w:br/>
      </w:r>
      <w:r>
        <w:rPr>
          <w:rFonts w:ascii="Arial" w:hAnsi="Arial" w:cs="Arial"/>
          <w:color w:val="4A4A4A"/>
          <w:sz w:val="21"/>
          <w:szCs w:val="21"/>
          <w:shd w:val="clear" w:color="auto" w:fill="FFFFFF"/>
        </w:rPr>
        <w:t>Espero te sirva</w:t>
      </w:r>
      <w:proofErr w:type="gramStart"/>
      <w:r>
        <w:rPr>
          <w:rFonts w:ascii="Arial" w:hAnsi="Arial" w:cs="Arial"/>
          <w:color w:val="4A4A4A"/>
          <w:sz w:val="21"/>
          <w:szCs w:val="21"/>
          <w:shd w:val="clear" w:color="auto" w:fill="FFFFFF"/>
        </w:rPr>
        <w:t>!</w:t>
      </w:r>
      <w:proofErr w:type="gramEnd"/>
    </w:p>
    <w:p w:rsidR="00890599" w:rsidRDefault="00890599" w:rsidP="00890599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</w:p>
    <w:p w:rsidR="00890599" w:rsidRPr="00890599" w:rsidRDefault="00890599" w:rsidP="00890599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Es una práctica común agregar a </w:t>
      </w:r>
      <w:proofErr w:type="spellStart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package.json</w:t>
      </w:r>
      <w:proofErr w:type="spellEnd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en scripts esta línea:</w:t>
      </w:r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br/>
        <w:t>“</w:t>
      </w:r>
      <w:proofErr w:type="spellStart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test</w:t>
      </w:r>
      <w:proofErr w:type="gramStart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:update</w:t>
      </w:r>
      <w:proofErr w:type="spellEnd"/>
      <w:proofErr w:type="gramEnd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”: “</w:t>
      </w:r>
      <w:proofErr w:type="spellStart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jest</w:t>
      </w:r>
      <w:proofErr w:type="spellEnd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--</w:t>
      </w:r>
      <w:proofErr w:type="spellStart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updateSnapshot</w:t>
      </w:r>
      <w:proofErr w:type="spellEnd"/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”,</w:t>
      </w:r>
      <w:r w:rsidRPr="00890599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br/>
        <w:t>Entonces solo escribir el comando</w:t>
      </w:r>
    </w:p>
    <w:p w:rsidR="00890599" w:rsidRDefault="00890599" w:rsidP="00890599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</w:pPr>
      <w:proofErr w:type="spellStart"/>
      <w:proofErr w:type="gramStart"/>
      <w:r w:rsidRPr="00890599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npm</w:t>
      </w:r>
      <w:proofErr w:type="spellEnd"/>
      <w:proofErr w:type="gramEnd"/>
      <w:r w:rsidRPr="00890599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890599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test</w:t>
      </w:r>
      <w:r w:rsidRPr="00890599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:</w:t>
      </w:r>
      <w:r w:rsidRPr="00890599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update</w:t>
      </w:r>
      <w:proofErr w:type="spellEnd"/>
    </w:p>
    <w:p w:rsidR="00890599" w:rsidRDefault="00890599" w:rsidP="00890599">
      <w:pPr>
        <w:tabs>
          <w:tab w:val="left" w:pos="6930"/>
        </w:tabs>
        <w:rPr>
          <w:rFonts w:ascii="Courier New" w:eastAsia="Times New Roman" w:hAnsi="Courier New" w:cs="Courier New"/>
          <w:sz w:val="20"/>
          <w:szCs w:val="20"/>
          <w:lang w:val="es-MX" w:eastAsia="es-MX"/>
        </w:rPr>
      </w:pPr>
      <w:r>
        <w:rPr>
          <w:rFonts w:ascii="Courier New" w:eastAsia="Times New Roman" w:hAnsi="Courier New" w:cs="Courier New"/>
          <w:sz w:val="20"/>
          <w:szCs w:val="20"/>
          <w:lang w:val="es-MX" w:eastAsia="es-MX"/>
        </w:rPr>
        <w:tab/>
      </w:r>
    </w:p>
    <w:p w:rsidR="00890599" w:rsidRDefault="00890599" w:rsidP="00064D30">
      <w:pPr>
        <w:tabs>
          <w:tab w:val="left" w:pos="6930"/>
        </w:tabs>
        <w:jc w:val="center"/>
        <w:rPr>
          <w:rFonts w:ascii="Courier New" w:eastAsia="Times New Roman" w:hAnsi="Courier New" w:cs="Courier New"/>
          <w:sz w:val="20"/>
          <w:szCs w:val="20"/>
          <w:lang w:val="es-MX" w:eastAsia="es-MX"/>
        </w:rPr>
      </w:pPr>
      <w:r w:rsidRPr="00890599">
        <w:rPr>
          <w:rFonts w:ascii="Courier New" w:eastAsia="Times New Roman" w:hAnsi="Courier New" w:cs="Courier New"/>
          <w:b/>
          <w:bCs/>
          <w:noProof/>
          <w:color w:val="F92672"/>
          <w:sz w:val="20"/>
          <w:szCs w:val="20"/>
          <w:lang w:val="es-MX" w:eastAsia="es-MX"/>
        </w:rPr>
        <w:lastRenderedPageBreak/>
        <w:drawing>
          <wp:inline distT="0" distB="0" distL="0" distR="0" wp14:anchorId="43D9CAD9" wp14:editId="1547BE0D">
            <wp:extent cx="4406900" cy="3687794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1239" cy="36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AA" w:rsidRDefault="000465AA" w:rsidP="000465AA">
      <w:pPr>
        <w:rPr>
          <w:lang w:val="es-MX"/>
        </w:rPr>
      </w:pPr>
    </w:p>
    <w:p w:rsidR="000465AA" w:rsidRDefault="009B1914" w:rsidP="000465AA">
      <w:pPr>
        <w:pStyle w:val="Ttulo1"/>
        <w:rPr>
          <w:lang w:val="es-MX"/>
        </w:rPr>
      </w:pPr>
      <w:r w:rsidRPr="009B1914">
        <w:rPr>
          <w:lang w:val="es-MX"/>
        </w:rPr>
        <w:t>Probar Actions</w:t>
      </w:r>
    </w:p>
    <w:p w:rsidR="000465AA" w:rsidRDefault="00064D30" w:rsidP="00064D30">
      <w:pPr>
        <w:tabs>
          <w:tab w:val="left" w:pos="6930"/>
        </w:tabs>
        <w:jc w:val="center"/>
        <w:rPr>
          <w:rFonts w:ascii="Courier New" w:eastAsia="Times New Roman" w:hAnsi="Courier New" w:cs="Courier New"/>
          <w:sz w:val="20"/>
          <w:szCs w:val="20"/>
          <w:lang w:val="es-MX" w:eastAsia="es-MX"/>
        </w:rPr>
      </w:pPr>
      <w:r w:rsidRPr="00064D30">
        <w:rPr>
          <w:rFonts w:ascii="Courier New" w:eastAsia="Times New Roman" w:hAnsi="Courier New" w:cs="Courier New"/>
          <w:noProof/>
          <w:sz w:val="20"/>
          <w:szCs w:val="20"/>
          <w:lang w:val="es-MX" w:eastAsia="es-MX"/>
        </w:rPr>
        <w:drawing>
          <wp:inline distT="0" distB="0" distL="0" distR="0" wp14:anchorId="6778AC2F" wp14:editId="57D4DBF3">
            <wp:extent cx="3905250" cy="244775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0175" cy="24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30" w:rsidRDefault="00064D30" w:rsidP="00064D30">
      <w:pPr>
        <w:tabs>
          <w:tab w:val="left" w:pos="6930"/>
        </w:tabs>
        <w:jc w:val="center"/>
        <w:rPr>
          <w:rFonts w:ascii="Courier New" w:eastAsia="Times New Roman" w:hAnsi="Courier New" w:cs="Courier New"/>
          <w:sz w:val="20"/>
          <w:szCs w:val="20"/>
          <w:lang w:val="es-MX" w:eastAsia="es-MX"/>
        </w:rPr>
      </w:pPr>
      <w:r w:rsidRPr="00064D30">
        <w:rPr>
          <w:rFonts w:ascii="Courier New" w:eastAsia="Times New Roman" w:hAnsi="Courier New" w:cs="Courier New"/>
          <w:noProof/>
          <w:sz w:val="20"/>
          <w:szCs w:val="20"/>
          <w:lang w:val="es-MX" w:eastAsia="es-MX"/>
        </w:rPr>
        <w:drawing>
          <wp:inline distT="0" distB="0" distL="0" distR="0" wp14:anchorId="22B3E3F0" wp14:editId="527F960A">
            <wp:extent cx="3790950" cy="16987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5347" cy="17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A3" w:rsidRDefault="00694CA3" w:rsidP="00694CA3">
      <w:pPr>
        <w:pStyle w:val="Ttulo1"/>
        <w:rPr>
          <w:lang w:val="es-MX"/>
        </w:rPr>
      </w:pPr>
      <w:r w:rsidRPr="00694CA3">
        <w:rPr>
          <w:lang w:val="es-MX"/>
        </w:rPr>
        <w:lastRenderedPageBreak/>
        <w:t>Probar Reducers</w:t>
      </w:r>
    </w:p>
    <w:p w:rsidR="00694CA3" w:rsidRDefault="00176475" w:rsidP="00064D30">
      <w:pPr>
        <w:tabs>
          <w:tab w:val="left" w:pos="6930"/>
        </w:tabs>
        <w:jc w:val="center"/>
        <w:rPr>
          <w:rFonts w:ascii="Courier New" w:eastAsia="Times New Roman" w:hAnsi="Courier New" w:cs="Courier New"/>
          <w:sz w:val="20"/>
          <w:szCs w:val="20"/>
          <w:lang w:val="es-MX" w:eastAsia="es-MX"/>
        </w:rPr>
      </w:pPr>
      <w:r w:rsidRPr="00176475">
        <w:rPr>
          <w:rFonts w:ascii="Courier New" w:eastAsia="Times New Roman" w:hAnsi="Courier New" w:cs="Courier New"/>
          <w:noProof/>
          <w:sz w:val="20"/>
          <w:szCs w:val="20"/>
          <w:lang w:val="es-MX" w:eastAsia="es-MX"/>
        </w:rPr>
        <w:drawing>
          <wp:inline distT="0" distB="0" distL="0" distR="0" wp14:anchorId="76A4D72E" wp14:editId="2CDC06E8">
            <wp:extent cx="5732145" cy="5134610"/>
            <wp:effectExtent l="0" t="0" r="190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0C" w:rsidRDefault="00B6280C" w:rsidP="00064D30">
      <w:pPr>
        <w:tabs>
          <w:tab w:val="left" w:pos="6930"/>
        </w:tabs>
        <w:jc w:val="center"/>
        <w:rPr>
          <w:rFonts w:ascii="Courier New" w:eastAsia="Times New Roman" w:hAnsi="Courier New" w:cs="Courier New"/>
          <w:sz w:val="20"/>
          <w:szCs w:val="20"/>
          <w:lang w:val="es-MX" w:eastAsia="es-MX"/>
        </w:rPr>
      </w:pPr>
    </w:p>
    <w:p w:rsidR="00B6280C" w:rsidRDefault="00B6280C" w:rsidP="00064D30">
      <w:pPr>
        <w:tabs>
          <w:tab w:val="left" w:pos="6930"/>
        </w:tabs>
        <w:jc w:val="center"/>
        <w:rPr>
          <w:rFonts w:ascii="Courier New" w:eastAsia="Times New Roman" w:hAnsi="Courier New" w:cs="Courier New"/>
          <w:sz w:val="20"/>
          <w:szCs w:val="20"/>
          <w:lang w:val="es-MX" w:eastAsia="es-MX"/>
        </w:rPr>
      </w:pPr>
    </w:p>
    <w:p w:rsidR="00B6280C" w:rsidRPr="00B6280C" w:rsidRDefault="00B6280C" w:rsidP="007D2C9E">
      <w:pPr>
        <w:pStyle w:val="Ttulo1"/>
        <w:pBdr>
          <w:bottom w:val="single" w:sz="24" w:space="6" w:color="0673A5" w:themeColor="text2" w:themeShade="BF"/>
        </w:pBdr>
        <w:rPr>
          <w:lang w:val="es-MX"/>
        </w:rPr>
      </w:pPr>
      <w:r w:rsidRPr="00B6280C">
        <w:rPr>
          <w:lang w:val="es-MX"/>
        </w:rPr>
        <w:t>Probar peticiones fetch</w:t>
      </w:r>
    </w:p>
    <w:p w:rsidR="00B6280C" w:rsidRDefault="00B6280C" w:rsidP="00064D30">
      <w:pPr>
        <w:tabs>
          <w:tab w:val="left" w:pos="6930"/>
        </w:tabs>
        <w:jc w:val="center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proofErr w:type="gramStart"/>
      <w:r w:rsidRPr="00B6280C">
        <w:rPr>
          <w:rFonts w:ascii="Lucida Console" w:hAnsi="Lucida Console" w:cs="Lucida Console"/>
          <w:sz w:val="18"/>
          <w:szCs w:val="18"/>
          <w:lang w:val="en-US"/>
        </w:rPr>
        <w:t>npm</w:t>
      </w:r>
      <w:proofErr w:type="spellEnd"/>
      <w:proofErr w:type="gramEnd"/>
      <w:r w:rsidRPr="00B6280C">
        <w:rPr>
          <w:rFonts w:ascii="Lucida Console" w:hAnsi="Lucida Console" w:cs="Lucida Console"/>
          <w:sz w:val="18"/>
          <w:szCs w:val="18"/>
          <w:lang w:val="en-US"/>
        </w:rPr>
        <w:t xml:space="preserve"> install jest-fetch-mock --save-</w:t>
      </w:r>
      <w:proofErr w:type="spellStart"/>
      <w:r w:rsidRPr="00B6280C">
        <w:rPr>
          <w:rFonts w:ascii="Lucida Console" w:hAnsi="Lucida Console" w:cs="Lucida Console"/>
          <w:sz w:val="18"/>
          <w:szCs w:val="18"/>
          <w:lang w:val="en-US"/>
        </w:rPr>
        <w:t>dev</w:t>
      </w:r>
      <w:proofErr w:type="spellEnd"/>
    </w:p>
    <w:p w:rsidR="0029343F" w:rsidRDefault="0029343F" w:rsidP="00064D30">
      <w:pPr>
        <w:tabs>
          <w:tab w:val="left" w:pos="6930"/>
        </w:tabs>
        <w:jc w:val="center"/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  <w:r w:rsidRPr="0029343F">
        <w:rPr>
          <w:rFonts w:ascii="Courier New" w:eastAsia="Times New Roman" w:hAnsi="Courier New" w:cs="Courier New"/>
          <w:sz w:val="20"/>
          <w:szCs w:val="20"/>
          <w:lang w:val="en-US" w:eastAsia="es-MX"/>
        </w:rPr>
        <w:drawing>
          <wp:inline distT="0" distB="0" distL="0" distR="0" wp14:anchorId="70B8BB0D" wp14:editId="41CBDB02">
            <wp:extent cx="5732145" cy="1652905"/>
            <wp:effectExtent l="0" t="0" r="190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9E" w:rsidRDefault="007D2C9E" w:rsidP="00064D30">
      <w:pPr>
        <w:tabs>
          <w:tab w:val="left" w:pos="6930"/>
        </w:tabs>
        <w:jc w:val="center"/>
        <w:rPr>
          <w:rFonts w:ascii="Courier New" w:eastAsia="Times New Roman" w:hAnsi="Courier New" w:cs="Courier New"/>
          <w:sz w:val="20"/>
          <w:szCs w:val="20"/>
          <w:lang w:val="en-US" w:eastAsia="es-MX"/>
        </w:rPr>
      </w:pPr>
    </w:p>
    <w:p w:rsidR="007D2C9E" w:rsidRDefault="007D2C9E" w:rsidP="007D2C9E">
      <w:pPr>
        <w:pStyle w:val="Puesto"/>
        <w:rPr>
          <w:sz w:val="44"/>
        </w:rPr>
      </w:pPr>
      <w:r w:rsidRPr="007D2C9E">
        <w:rPr>
          <w:sz w:val="44"/>
        </w:rPr>
        <w:lastRenderedPageBreak/>
        <w:t>Deploy y CI con Travis</w:t>
      </w:r>
    </w:p>
    <w:p w:rsidR="007D2C9E" w:rsidRDefault="007D2C9E" w:rsidP="007D2C9E">
      <w:pPr>
        <w:pStyle w:val="Ttulo1"/>
        <w:pBdr>
          <w:bottom w:val="single" w:sz="24" w:space="6" w:color="0673A5" w:themeColor="text2" w:themeShade="BF"/>
        </w:pBdr>
        <w:rPr>
          <w:lang w:val="es-MX"/>
        </w:rPr>
      </w:pPr>
      <w:r w:rsidRPr="007D2C9E">
        <w:rPr>
          <w:lang w:val="es-MX"/>
        </w:rPr>
        <w:t>Jest + CI</w:t>
      </w:r>
    </w:p>
    <w:p w:rsidR="005E6306" w:rsidRDefault="005E6306" w:rsidP="005E6306">
      <w:pPr>
        <w:rPr>
          <w:lang w:val="es-MX"/>
        </w:rPr>
      </w:pPr>
      <w:r w:rsidRPr="005E6306">
        <w:rPr>
          <w:lang w:val="es-MX"/>
        </w:rPr>
        <w:drawing>
          <wp:inline distT="0" distB="0" distL="0" distR="0" wp14:anchorId="4BD0DFEC" wp14:editId="1F868A43">
            <wp:extent cx="5732145" cy="4062095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EF" w:rsidRDefault="00EE0BEF" w:rsidP="005E6306">
      <w:pPr>
        <w:rPr>
          <w:lang w:val="es-MX"/>
        </w:rPr>
      </w:pPr>
    </w:p>
    <w:p w:rsidR="00EE0BEF" w:rsidRDefault="00EE0BEF" w:rsidP="00EE0BE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En la pregunta </w:t>
      </w:r>
      <w:r>
        <w:rPr>
          <w:rStyle w:val="Textoennegrita"/>
          <w:rFonts w:ascii="Arial" w:eastAsiaTheme="majorEastAsia" w:hAnsi="Arial" w:cs="Arial"/>
          <w:color w:val="4A4A4A"/>
        </w:rPr>
        <w:t>¿</w:t>
      </w:r>
      <w:proofErr w:type="spellStart"/>
      <w:r>
        <w:rPr>
          <w:rStyle w:val="Textoennegrita"/>
          <w:rFonts w:ascii="Arial" w:eastAsiaTheme="majorEastAsia" w:hAnsi="Arial" w:cs="Arial"/>
          <w:color w:val="4A4A4A"/>
        </w:rPr>
        <w:t>Cual</w:t>
      </w:r>
      <w:proofErr w:type="spellEnd"/>
      <w:r>
        <w:rPr>
          <w:rStyle w:val="Textoennegrita"/>
          <w:rFonts w:ascii="Arial" w:eastAsiaTheme="majorEastAsia" w:hAnsi="Arial" w:cs="Arial"/>
          <w:color w:val="4A4A4A"/>
        </w:rPr>
        <w:t xml:space="preserve"> es el comando para instalar </w:t>
      </w:r>
      <w:proofErr w:type="spellStart"/>
      <w:r>
        <w:rPr>
          <w:rStyle w:val="Textoennegrita"/>
          <w:rFonts w:ascii="Arial" w:eastAsiaTheme="majorEastAsia" w:hAnsi="Arial" w:cs="Arial"/>
          <w:color w:val="4A4A4A"/>
        </w:rPr>
        <w:t>Jest</w:t>
      </w:r>
      <w:proofErr w:type="spellEnd"/>
      <w:r>
        <w:rPr>
          <w:rStyle w:val="Textoennegrita"/>
          <w:rFonts w:ascii="Arial" w:eastAsiaTheme="majorEastAsia" w:hAnsi="Arial" w:cs="Arial"/>
          <w:color w:val="4A4A4A"/>
        </w:rPr>
        <w:t>?</w:t>
      </w:r>
      <w:r>
        <w:rPr>
          <w:rFonts w:ascii="Arial" w:hAnsi="Arial" w:cs="Arial"/>
          <w:color w:val="4A4A4A"/>
        </w:rPr>
        <w:t> no existe una respuesta 100% buena y la que más se le acerca indica que es errónea. ¿Pueden revisar? llevo 3 veces intentando y nada…</w:t>
      </w:r>
    </w:p>
    <w:p w:rsidR="00EE0BEF" w:rsidRDefault="00EE0BEF" w:rsidP="00EE0BE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Lo mismo pasa con la pregunta </w:t>
      </w:r>
      <w:r>
        <w:rPr>
          <w:rStyle w:val="Textoennegrita"/>
          <w:rFonts w:ascii="Arial" w:eastAsiaTheme="majorEastAsia" w:hAnsi="Arial" w:cs="Arial"/>
          <w:color w:val="4A4A4A"/>
        </w:rPr>
        <w:t>Para ejecutar una sola prueba- ¿Cuál es el comando?</w:t>
      </w:r>
      <w:r>
        <w:rPr>
          <w:rFonts w:ascii="Arial" w:hAnsi="Arial" w:cs="Arial"/>
          <w:color w:val="4A4A4A"/>
        </w:rPr>
        <w:t> al elegir la respuesta correcta me indica que esta mala, siendo que no es así.</w:t>
      </w:r>
    </w:p>
    <w:p w:rsidR="00EE0BEF" w:rsidRPr="005E6306" w:rsidRDefault="00EE0BEF" w:rsidP="005E6306">
      <w:pPr>
        <w:rPr>
          <w:lang w:val="es-MX"/>
        </w:rPr>
      </w:pPr>
    </w:p>
    <w:sectPr w:rsidR="00EE0BEF" w:rsidRPr="005E6306" w:rsidSect="004E1AED">
      <w:footerReference w:type="default" r:id="rId22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097D" w:rsidRDefault="0099097D">
      <w:pPr>
        <w:spacing w:after="0" w:line="240" w:lineRule="auto"/>
      </w:pPr>
      <w:r>
        <w:separator/>
      </w:r>
    </w:p>
  </w:endnote>
  <w:endnote w:type="continuationSeparator" w:id="0">
    <w:p w:rsidR="0099097D" w:rsidRDefault="00990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F0571A">
          <w:rPr>
            <w:noProof/>
            <w:lang w:bidi="es-ES"/>
          </w:rPr>
          <w:t>10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097D" w:rsidRDefault="0099097D">
      <w:pPr>
        <w:spacing w:after="0" w:line="240" w:lineRule="auto"/>
      </w:pPr>
      <w:r>
        <w:separator/>
      </w:r>
    </w:p>
  </w:footnote>
  <w:footnote w:type="continuationSeparator" w:id="0">
    <w:p w:rsidR="0099097D" w:rsidRDefault="009909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B0537B8"/>
    <w:multiLevelType w:val="multilevel"/>
    <w:tmpl w:val="A5FE7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20B1A96"/>
    <w:multiLevelType w:val="multilevel"/>
    <w:tmpl w:val="5202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A447C1D"/>
    <w:multiLevelType w:val="multilevel"/>
    <w:tmpl w:val="8124B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FF613F"/>
    <w:multiLevelType w:val="multilevel"/>
    <w:tmpl w:val="F3B4E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BC6CCA"/>
    <w:multiLevelType w:val="multilevel"/>
    <w:tmpl w:val="8CFAB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0F57002"/>
    <w:multiLevelType w:val="multilevel"/>
    <w:tmpl w:val="8652A0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57B4A81"/>
    <w:multiLevelType w:val="multilevel"/>
    <w:tmpl w:val="0B946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7"/>
  </w:num>
  <w:num w:numId="2">
    <w:abstractNumId w:val="11"/>
  </w:num>
  <w:num w:numId="3">
    <w:abstractNumId w:val="16"/>
  </w:num>
  <w:num w:numId="4">
    <w:abstractNumId w:val="12"/>
  </w:num>
  <w:num w:numId="5">
    <w:abstractNumId w:val="22"/>
  </w:num>
  <w:num w:numId="6">
    <w:abstractNumId w:val="23"/>
  </w:num>
  <w:num w:numId="7">
    <w:abstractNumId w:val="20"/>
  </w:num>
  <w:num w:numId="8">
    <w:abstractNumId w:val="24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9"/>
  </w:num>
  <w:num w:numId="20">
    <w:abstractNumId w:val="10"/>
  </w:num>
  <w:num w:numId="21">
    <w:abstractNumId w:val="21"/>
  </w:num>
  <w:num w:numId="22">
    <w:abstractNumId w:val="14"/>
  </w:num>
  <w:num w:numId="23">
    <w:abstractNumId w:val="15"/>
  </w:num>
  <w:num w:numId="24">
    <w:abstractNumId w:val="13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541"/>
    <w:rsid w:val="000465AA"/>
    <w:rsid w:val="00064D30"/>
    <w:rsid w:val="00117503"/>
    <w:rsid w:val="00176475"/>
    <w:rsid w:val="00194DF6"/>
    <w:rsid w:val="001977DD"/>
    <w:rsid w:val="0020127B"/>
    <w:rsid w:val="00225219"/>
    <w:rsid w:val="002500BA"/>
    <w:rsid w:val="0029343F"/>
    <w:rsid w:val="002F0256"/>
    <w:rsid w:val="00300BEA"/>
    <w:rsid w:val="00471650"/>
    <w:rsid w:val="004E1AED"/>
    <w:rsid w:val="005068DA"/>
    <w:rsid w:val="005C12A5"/>
    <w:rsid w:val="005E6306"/>
    <w:rsid w:val="00612D19"/>
    <w:rsid w:val="00694CA3"/>
    <w:rsid w:val="00734B7F"/>
    <w:rsid w:val="007D2C9E"/>
    <w:rsid w:val="007E3BB2"/>
    <w:rsid w:val="00813541"/>
    <w:rsid w:val="008573DD"/>
    <w:rsid w:val="00890599"/>
    <w:rsid w:val="008C43D5"/>
    <w:rsid w:val="00906D37"/>
    <w:rsid w:val="00957729"/>
    <w:rsid w:val="0099097D"/>
    <w:rsid w:val="009B1914"/>
    <w:rsid w:val="00A1310C"/>
    <w:rsid w:val="00A435B3"/>
    <w:rsid w:val="00AB7512"/>
    <w:rsid w:val="00B6280C"/>
    <w:rsid w:val="00CB27CA"/>
    <w:rsid w:val="00D47A97"/>
    <w:rsid w:val="00D80042"/>
    <w:rsid w:val="00E050BA"/>
    <w:rsid w:val="00E05BEB"/>
    <w:rsid w:val="00EB4695"/>
    <w:rsid w:val="00EC3F92"/>
    <w:rsid w:val="00EE0BEF"/>
    <w:rsid w:val="00F0571A"/>
    <w:rsid w:val="00F7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9BDC6D0-4457-41A3-B2D5-1E32FF4FC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8135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semiHidden/>
    <w:unhideWhenUsed/>
    <w:rsid w:val="00813541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471650"/>
    <w:rPr>
      <w:b/>
      <w:bCs/>
    </w:rPr>
  </w:style>
  <w:style w:type="character" w:customStyle="1" w:styleId="hljs-keyword">
    <w:name w:val="hljs-keyword"/>
    <w:basedOn w:val="Fuentedeprrafopredeter"/>
    <w:rsid w:val="00612D19"/>
  </w:style>
  <w:style w:type="character" w:customStyle="1" w:styleId="hljs-string">
    <w:name w:val="hljs-string"/>
    <w:basedOn w:val="Fuentedeprrafopredeter"/>
    <w:rsid w:val="00612D19"/>
  </w:style>
  <w:style w:type="character" w:customStyle="1" w:styleId="hljs-regexp">
    <w:name w:val="hljs-regexp"/>
    <w:basedOn w:val="Fuentedeprrafopredeter"/>
    <w:rsid w:val="00612D19"/>
  </w:style>
  <w:style w:type="character" w:customStyle="1" w:styleId="hljs-strong">
    <w:name w:val="hljs-strong"/>
    <w:basedOn w:val="Fuentedeprrafopredeter"/>
    <w:rsid w:val="00612D19"/>
  </w:style>
  <w:style w:type="character" w:customStyle="1" w:styleId="hljs-name">
    <w:name w:val="hljs-name"/>
    <w:basedOn w:val="Fuentedeprrafopredeter"/>
    <w:rsid w:val="00734B7F"/>
  </w:style>
  <w:style w:type="character" w:customStyle="1" w:styleId="hljs-comment">
    <w:name w:val="hljs-comment"/>
    <w:basedOn w:val="Fuentedeprrafopredeter"/>
    <w:rsid w:val="00734B7F"/>
  </w:style>
  <w:style w:type="character" w:customStyle="1" w:styleId="hljs-function">
    <w:name w:val="hljs-function"/>
    <w:basedOn w:val="Fuentedeprrafopredeter"/>
    <w:rsid w:val="00734B7F"/>
  </w:style>
  <w:style w:type="character" w:customStyle="1" w:styleId="hljs-params">
    <w:name w:val="hljs-params"/>
    <w:basedOn w:val="Fuentedeprrafopredeter"/>
    <w:rsid w:val="00734B7F"/>
  </w:style>
  <w:style w:type="character" w:customStyle="1" w:styleId="hljs-builtin">
    <w:name w:val="hljs-built_in"/>
    <w:basedOn w:val="Fuentedeprrafopredeter"/>
    <w:rsid w:val="00734B7F"/>
  </w:style>
  <w:style w:type="character" w:customStyle="1" w:styleId="star-number">
    <w:name w:val="star-number"/>
    <w:basedOn w:val="Fuentedeprrafopredeter"/>
    <w:rsid w:val="00890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9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098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552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F6F6F6"/>
            <w:right w:val="none" w:sz="0" w:space="0" w:color="auto"/>
          </w:divBdr>
          <w:divsChild>
            <w:div w:id="11272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91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781648">
                  <w:marLeft w:val="0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irbnb/enzyme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jestjs.io/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91691B64-2962-423E-9382-1BF5D497D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3950</TotalTime>
  <Pages>10</Pages>
  <Words>1400</Words>
  <Characters>7705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28</cp:revision>
  <dcterms:created xsi:type="dcterms:W3CDTF">2020-10-07T19:50:00Z</dcterms:created>
  <dcterms:modified xsi:type="dcterms:W3CDTF">2020-10-17T19:19:00Z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